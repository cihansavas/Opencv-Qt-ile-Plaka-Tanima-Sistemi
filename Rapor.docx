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C76" w:rsidRPr="00012EA8" w:rsidRDefault="00555C76" w:rsidP="008A48BE">
      <w:pPr>
        <w:spacing w:line="360" w:lineRule="auto"/>
        <w:jc w:val="center"/>
        <w:rPr>
          <w:b/>
          <w:sz w:val="36"/>
          <w:szCs w:val="36"/>
        </w:rPr>
      </w:pPr>
      <w:r w:rsidRPr="00012EA8">
        <w:rPr>
          <w:b/>
          <w:sz w:val="56"/>
          <w:szCs w:val="56"/>
        </w:rPr>
        <w:t>T.C.</w:t>
      </w:r>
    </w:p>
    <w:p w:rsidR="00555C76" w:rsidRPr="00012EA8" w:rsidRDefault="00555C76" w:rsidP="008A48BE">
      <w:pPr>
        <w:spacing w:line="360" w:lineRule="auto"/>
        <w:jc w:val="center"/>
        <w:rPr>
          <w:b/>
          <w:sz w:val="56"/>
          <w:szCs w:val="56"/>
        </w:rPr>
      </w:pPr>
      <w:r w:rsidRPr="00012EA8">
        <w:rPr>
          <w:b/>
          <w:sz w:val="56"/>
          <w:szCs w:val="56"/>
        </w:rPr>
        <w:t>KOCAELİ ÜNİVERSİTESİ</w:t>
      </w:r>
    </w:p>
    <w:p w:rsidR="00555C76" w:rsidRPr="00012EA8" w:rsidRDefault="00555C76" w:rsidP="008A48BE">
      <w:pPr>
        <w:spacing w:line="360" w:lineRule="auto"/>
        <w:jc w:val="center"/>
        <w:rPr>
          <w:b/>
          <w:sz w:val="56"/>
          <w:szCs w:val="56"/>
        </w:rPr>
      </w:pPr>
      <w:r w:rsidRPr="00012EA8">
        <w:rPr>
          <w:b/>
          <w:sz w:val="56"/>
          <w:szCs w:val="56"/>
        </w:rPr>
        <w:t>MÜHENDİSLİK FAKÜLTESİ</w:t>
      </w:r>
    </w:p>
    <w:p w:rsidR="00555C76" w:rsidRPr="00012EA8" w:rsidRDefault="00555C76" w:rsidP="008A48BE">
      <w:pPr>
        <w:spacing w:line="360" w:lineRule="auto"/>
        <w:jc w:val="center"/>
        <w:rPr>
          <w:b/>
          <w:sz w:val="56"/>
          <w:szCs w:val="56"/>
        </w:rPr>
      </w:pPr>
      <w:r w:rsidRPr="00012EA8">
        <w:rPr>
          <w:b/>
          <w:sz w:val="56"/>
          <w:szCs w:val="56"/>
        </w:rPr>
        <w:t>BİLGİSAYAR MÜHENDİSLİĞİ</w:t>
      </w:r>
    </w:p>
    <w:p w:rsidR="00555C76" w:rsidRPr="00012EA8" w:rsidRDefault="00AE7FA5" w:rsidP="008A48BE">
      <w:pPr>
        <w:jc w:val="center"/>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1" o:spid="_x0000_i1025" type="#_x0000_t75" alt="http://www.emrahustun.com/gunluk/wp-content/uploads/2008/03/logo-vektor28.jpg" style="width:246.65pt;height:255.75pt;visibility:visible">
            <v:imagedata r:id="rId7" o:title=""/>
          </v:shape>
        </w:pict>
      </w:r>
    </w:p>
    <w:p w:rsidR="00555C76" w:rsidRPr="00672FF4" w:rsidRDefault="00555C76" w:rsidP="008A48BE">
      <w:pPr>
        <w:spacing w:line="360" w:lineRule="auto"/>
        <w:jc w:val="center"/>
        <w:rPr>
          <w:b/>
          <w:sz w:val="56"/>
          <w:szCs w:val="56"/>
        </w:rPr>
      </w:pPr>
      <w:r w:rsidRPr="00672FF4">
        <w:rPr>
          <w:b/>
          <w:sz w:val="56"/>
          <w:szCs w:val="56"/>
        </w:rPr>
        <w:t xml:space="preserve">OPENCV VE QT </w:t>
      </w:r>
      <w:r>
        <w:rPr>
          <w:b/>
          <w:sz w:val="56"/>
          <w:szCs w:val="56"/>
        </w:rPr>
        <w:t xml:space="preserve">İLE </w:t>
      </w:r>
      <w:r w:rsidRPr="00672FF4">
        <w:rPr>
          <w:b/>
          <w:sz w:val="56"/>
          <w:szCs w:val="56"/>
        </w:rPr>
        <w:t>PLAKA TANIMA</w:t>
      </w:r>
      <w:r>
        <w:rPr>
          <w:b/>
          <w:sz w:val="56"/>
          <w:szCs w:val="56"/>
        </w:rPr>
        <w:t xml:space="preserve"> PROJESİ</w:t>
      </w:r>
    </w:p>
    <w:p w:rsidR="00555C76" w:rsidRDefault="00555C76" w:rsidP="008A48BE">
      <w:pPr>
        <w:jc w:val="center"/>
        <w:rPr>
          <w:b/>
          <w:sz w:val="26"/>
          <w:szCs w:val="26"/>
        </w:rPr>
      </w:pPr>
    </w:p>
    <w:p w:rsidR="00497201" w:rsidRPr="00012EA8" w:rsidRDefault="00497201" w:rsidP="008A48BE">
      <w:pPr>
        <w:jc w:val="center"/>
        <w:rPr>
          <w:b/>
          <w:sz w:val="26"/>
          <w:szCs w:val="26"/>
        </w:rPr>
      </w:pPr>
    </w:p>
    <w:p w:rsidR="00555C76" w:rsidRDefault="00555C76" w:rsidP="00A57277">
      <w:pPr>
        <w:spacing w:line="360" w:lineRule="auto"/>
        <w:ind w:left="720" w:firstLine="720"/>
        <w:rPr>
          <w:b/>
          <w:sz w:val="28"/>
          <w:szCs w:val="28"/>
        </w:rPr>
      </w:pPr>
      <w:r>
        <w:rPr>
          <w:b/>
          <w:sz w:val="28"/>
          <w:szCs w:val="28"/>
        </w:rPr>
        <w:t xml:space="preserve">CİHAN SAVAŞ </w:t>
      </w:r>
      <w:r>
        <w:rPr>
          <w:b/>
          <w:sz w:val="28"/>
          <w:szCs w:val="28"/>
        </w:rPr>
        <w:tab/>
      </w:r>
      <w:r>
        <w:rPr>
          <w:b/>
          <w:sz w:val="28"/>
          <w:szCs w:val="28"/>
        </w:rPr>
        <w:tab/>
        <w:t xml:space="preserve"> </w:t>
      </w:r>
      <w:r>
        <w:rPr>
          <w:b/>
          <w:sz w:val="28"/>
          <w:szCs w:val="28"/>
        </w:rPr>
        <w:tab/>
      </w:r>
      <w:r w:rsidRPr="00012EA8">
        <w:rPr>
          <w:b/>
          <w:sz w:val="28"/>
          <w:szCs w:val="28"/>
        </w:rPr>
        <w:t>İSMET KARADUMAN</w:t>
      </w:r>
    </w:p>
    <w:p w:rsidR="00555C76" w:rsidRPr="00012EA8" w:rsidRDefault="00555C76" w:rsidP="009165D4">
      <w:pPr>
        <w:spacing w:line="360" w:lineRule="auto"/>
        <w:ind w:left="1440"/>
        <w:rPr>
          <w:b/>
          <w:sz w:val="28"/>
          <w:szCs w:val="28"/>
        </w:rPr>
      </w:pPr>
      <w:r>
        <w:rPr>
          <w:b/>
          <w:sz w:val="28"/>
          <w:szCs w:val="28"/>
        </w:rPr>
        <w:t xml:space="preserve">   </w:t>
      </w:r>
      <w:r w:rsidRPr="00012EA8">
        <w:rPr>
          <w:b/>
          <w:sz w:val="28"/>
          <w:szCs w:val="28"/>
        </w:rPr>
        <w:t>1</w:t>
      </w:r>
      <w:r>
        <w:rPr>
          <w:b/>
          <w:sz w:val="28"/>
          <w:szCs w:val="28"/>
        </w:rPr>
        <w:t>3</w:t>
      </w:r>
      <w:r w:rsidRPr="00012EA8">
        <w:rPr>
          <w:b/>
          <w:sz w:val="28"/>
          <w:szCs w:val="28"/>
        </w:rPr>
        <w:t>0202098</w:t>
      </w:r>
      <w:r w:rsidRPr="00012EA8">
        <w:rPr>
          <w:b/>
          <w:sz w:val="28"/>
          <w:szCs w:val="28"/>
        </w:rPr>
        <w:tab/>
        <w:t xml:space="preserve"> </w:t>
      </w:r>
      <w:r>
        <w:rPr>
          <w:b/>
          <w:sz w:val="28"/>
          <w:szCs w:val="28"/>
        </w:rPr>
        <w:tab/>
      </w:r>
      <w:r>
        <w:rPr>
          <w:b/>
          <w:sz w:val="28"/>
          <w:szCs w:val="28"/>
        </w:rPr>
        <w:tab/>
      </w:r>
      <w:r>
        <w:rPr>
          <w:b/>
          <w:sz w:val="28"/>
          <w:szCs w:val="28"/>
        </w:rPr>
        <w:tab/>
      </w:r>
      <w:r w:rsidRPr="00012EA8">
        <w:rPr>
          <w:b/>
          <w:sz w:val="28"/>
          <w:szCs w:val="28"/>
        </w:rPr>
        <w:t>140202098</w:t>
      </w:r>
    </w:p>
    <w:p w:rsidR="00555C76" w:rsidRPr="00012EA8" w:rsidRDefault="00555C76" w:rsidP="008A48BE">
      <w:pPr>
        <w:spacing w:line="360" w:lineRule="auto"/>
        <w:ind w:left="1440"/>
        <w:jc w:val="center"/>
        <w:rPr>
          <w:b/>
          <w:sz w:val="28"/>
          <w:szCs w:val="28"/>
        </w:rPr>
      </w:pPr>
    </w:p>
    <w:p w:rsidR="00555C76" w:rsidRPr="00012EA8" w:rsidRDefault="00555C76" w:rsidP="008A48BE">
      <w:pPr>
        <w:jc w:val="center"/>
      </w:pPr>
    </w:p>
    <w:p w:rsidR="00555C76" w:rsidRPr="009D09D2" w:rsidRDefault="00555C76" w:rsidP="008A48BE">
      <w:pPr>
        <w:pStyle w:val="Title1"/>
        <w:ind w:left="0" w:right="0"/>
      </w:pPr>
      <w:r>
        <w:lastRenderedPageBreak/>
        <w:t>OPENCV VE QT İLE PLAKA TANIMA PROJESİ</w:t>
      </w:r>
    </w:p>
    <w:p w:rsidR="00555C76" w:rsidRPr="009D09D2" w:rsidRDefault="00555C76" w:rsidP="008A48BE">
      <w:pPr>
        <w:pStyle w:val="Author"/>
      </w:pPr>
      <w:r w:rsidRPr="0088723A">
        <w:t>Cihan SAVAŞ</w:t>
      </w:r>
      <w:r w:rsidRPr="009D09D2">
        <w:rPr>
          <w:vertAlign w:val="superscript"/>
        </w:rPr>
        <w:t>1</w:t>
      </w:r>
      <w:r>
        <w:t>,İsmet Karaduman</w:t>
      </w:r>
      <w:r w:rsidRPr="009D09D2">
        <w:rPr>
          <w:vertAlign w:val="superscript"/>
        </w:rPr>
        <w:t>2</w:t>
      </w:r>
    </w:p>
    <w:p w:rsidR="00555C76" w:rsidRPr="009D09D2" w:rsidRDefault="00555C76" w:rsidP="008A48BE">
      <w:pPr>
        <w:pStyle w:val="Affiliation"/>
      </w:pPr>
      <w:r w:rsidRPr="009D09D2">
        <w:rPr>
          <w:vertAlign w:val="superscript"/>
        </w:rPr>
        <w:t>1</w:t>
      </w:r>
      <w:r>
        <w:rPr>
          <w:vertAlign w:val="superscript"/>
        </w:rPr>
        <w:t>,2</w:t>
      </w:r>
      <w:r>
        <w:t>Bilgisayar Mühendisliği(2.Öğretim)</w:t>
      </w:r>
    </w:p>
    <w:p w:rsidR="00555C76" w:rsidRPr="009D09D2" w:rsidRDefault="00555C76" w:rsidP="008A48BE">
      <w:pPr>
        <w:pStyle w:val="Affiliation"/>
      </w:pPr>
      <w:r>
        <w:t>Kocaeli Üniversitesi</w:t>
      </w:r>
    </w:p>
    <w:p w:rsidR="00555C76" w:rsidRPr="009D09D2" w:rsidRDefault="00555C76" w:rsidP="008A48BE">
      <w:pPr>
        <w:pStyle w:val="Affiliation"/>
        <w:rPr>
          <w:sz w:val="18"/>
        </w:rPr>
      </w:pPr>
      <w:r w:rsidRPr="009D09D2">
        <w:rPr>
          <w:vertAlign w:val="superscript"/>
        </w:rPr>
        <w:t>1</w:t>
      </w:r>
      <w:r>
        <w:rPr>
          <w:sz w:val="18"/>
        </w:rPr>
        <w:t>cihansavas.85@gmail.com</w:t>
      </w:r>
      <w:r w:rsidRPr="009D09D2">
        <w:rPr>
          <w:sz w:val="18"/>
        </w:rPr>
        <w:t>,</w:t>
      </w:r>
      <w:r w:rsidRPr="0088723A">
        <w:rPr>
          <w:vertAlign w:val="superscript"/>
        </w:rPr>
        <w:t xml:space="preserve"> </w:t>
      </w:r>
      <w:r>
        <w:rPr>
          <w:vertAlign w:val="superscript"/>
        </w:rPr>
        <w:t>2</w:t>
      </w:r>
      <w:r>
        <w:rPr>
          <w:sz w:val="18"/>
        </w:rPr>
        <w:t>ikaraduman@yahoo.com</w:t>
      </w:r>
    </w:p>
    <w:p w:rsidR="00555C76" w:rsidRPr="009243F5" w:rsidRDefault="00555C76" w:rsidP="008A48BE">
      <w:pPr>
        <w:pStyle w:val="Affiliation"/>
        <w:rPr>
          <w:sz w:val="20"/>
          <w:szCs w:val="20"/>
        </w:rPr>
      </w:pPr>
    </w:p>
    <w:p w:rsidR="00555C76" w:rsidRDefault="00555C76" w:rsidP="008A48BE">
      <w:pPr>
        <w:jc w:val="center"/>
      </w:pPr>
    </w:p>
    <w:p w:rsidR="00555C76" w:rsidRPr="00A57277" w:rsidRDefault="00555C76" w:rsidP="008A48BE">
      <w:pPr>
        <w:sectPr w:rsidR="00555C76" w:rsidRPr="00A57277">
          <w:footerReference w:type="even" r:id="rId8"/>
          <w:footerReference w:type="default" r:id="rId9"/>
          <w:pgSz w:w="11906" w:h="16838"/>
          <w:pgMar w:top="1588" w:right="1134" w:bottom="1871" w:left="1134" w:header="708" w:footer="708" w:gutter="0"/>
          <w:cols w:space="708"/>
          <w:docGrid w:linePitch="360"/>
        </w:sectPr>
      </w:pPr>
    </w:p>
    <w:p w:rsidR="00555C76" w:rsidRPr="00A57277" w:rsidRDefault="00555C76" w:rsidP="008A48BE">
      <w:pPr>
        <w:pStyle w:val="AbstractHeading"/>
        <w:jc w:val="both"/>
        <w:rPr>
          <w:sz w:val="20"/>
          <w:szCs w:val="20"/>
        </w:rPr>
      </w:pPr>
      <w:r w:rsidRPr="00A57277">
        <w:rPr>
          <w:sz w:val="20"/>
          <w:szCs w:val="20"/>
        </w:rPr>
        <w:lastRenderedPageBreak/>
        <w:t>Özet</w:t>
      </w:r>
    </w:p>
    <w:p w:rsidR="00555C76" w:rsidRPr="00A57277" w:rsidRDefault="00555C76" w:rsidP="008A48BE">
      <w:pPr>
        <w:pStyle w:val="BodyTextKeep"/>
        <w:ind w:right="0"/>
        <w:rPr>
          <w:i/>
          <w:sz w:val="20"/>
          <w:szCs w:val="20"/>
          <w:lang w:eastAsia="tr-TR"/>
        </w:rPr>
      </w:pPr>
    </w:p>
    <w:p w:rsidR="00555C76" w:rsidRPr="00A57277" w:rsidRDefault="00555C76" w:rsidP="008A48BE">
      <w:pPr>
        <w:pStyle w:val="BodyTextKeep"/>
        <w:ind w:right="0"/>
        <w:rPr>
          <w:i/>
          <w:sz w:val="20"/>
          <w:szCs w:val="20"/>
        </w:rPr>
      </w:pPr>
      <w:r w:rsidRPr="00A57277">
        <w:rPr>
          <w:i/>
          <w:sz w:val="20"/>
          <w:szCs w:val="20"/>
          <w:lang w:eastAsia="tr-TR"/>
        </w:rPr>
        <w:t>Plaka tanıma sistemleri araç tanıma otomasyonunda kullanılan tekniklerden birisidir. Trafik denetleme, gişe otomasyonu ve denetimli saha giriş kontrolü (havaalanı ,hastane, askeri tesis vb.) uygulamalarında verimli olarak kullanılırlar. Bu projede, Türkiye Cumhuriyeti  plaka standartlarına uygun sivil plakalı araçlar için bir plaka tanıma sistemi geliştirilmiştir. Projede öncelikle plakası tespit edilecek araca ait resim üzerinden araç plakasının bulunduğu bazı hesaplamalar ve işlemler ile tespit edilmekte ve ayrı bir resim olarak kayıt edilmektedir. Daha sonra elde edilen bu resim üzerinden K-Nearest algoritması kullanılarak resim içerindeki karakterler tespit edilmeye çalışılmaktadır. Ayrıca gerçekleştirilen çalışmada hem plaka tespit aşamasında hem de karakter tespit aşamasında CV_BGR2GRAY,</w:t>
      </w:r>
      <w:r w:rsidRPr="00A57277">
        <w:rPr>
          <w:i/>
          <w:sz w:val="20"/>
          <w:szCs w:val="20"/>
        </w:rPr>
        <w:t xml:space="preserve"> </w:t>
      </w:r>
      <w:r w:rsidRPr="00A57277">
        <w:rPr>
          <w:i/>
          <w:sz w:val="20"/>
          <w:szCs w:val="20"/>
          <w:lang w:eastAsia="tr-TR"/>
        </w:rPr>
        <w:t>GaussianBlur,</w:t>
      </w:r>
      <w:r w:rsidRPr="00A57277">
        <w:rPr>
          <w:i/>
          <w:sz w:val="20"/>
          <w:szCs w:val="20"/>
        </w:rPr>
        <w:t xml:space="preserve"> </w:t>
      </w:r>
      <w:r w:rsidRPr="00A57277">
        <w:rPr>
          <w:i/>
          <w:sz w:val="20"/>
          <w:szCs w:val="20"/>
          <w:lang w:eastAsia="tr-TR"/>
        </w:rPr>
        <w:t>adaptiveThreshold gibi komutlar kullanılarak resim üzerinde dönüştürme işlemleri gerçekleştirilmiştir. FindContours komutu ile karakter sınır bölgeleri tespit edilerek karakter sayısı boyutu ve türü, çeşitli görüntü işleme rutinleri ile algılanmıştır.</w:t>
      </w:r>
    </w:p>
    <w:p w:rsidR="00555C76" w:rsidRPr="00A57277" w:rsidRDefault="00555C76" w:rsidP="008A48BE">
      <w:pPr>
        <w:pStyle w:val="Balk1"/>
        <w:jc w:val="both"/>
        <w:rPr>
          <w:sz w:val="20"/>
          <w:szCs w:val="20"/>
        </w:rPr>
      </w:pPr>
      <w:r w:rsidRPr="00A57277">
        <w:rPr>
          <w:sz w:val="20"/>
          <w:szCs w:val="20"/>
        </w:rPr>
        <w:t>Giriş</w:t>
      </w:r>
    </w:p>
    <w:p w:rsidR="00555C76" w:rsidRPr="00A57277" w:rsidRDefault="00555C76" w:rsidP="008A48BE"/>
    <w:p w:rsidR="00555C76" w:rsidRPr="00A57277" w:rsidRDefault="00555C76" w:rsidP="008A48BE">
      <w:pPr>
        <w:autoSpaceDE w:val="0"/>
        <w:autoSpaceDN w:val="0"/>
        <w:adjustRightInd w:val="0"/>
      </w:pPr>
      <w:r w:rsidRPr="00A57277">
        <w:rPr>
          <w:lang w:eastAsia="tr-TR"/>
        </w:rPr>
        <w:t xml:space="preserve">Günümüzde, gerek araç giriş çıkışın kontrollü yapıldığı güvenlik kontrol noktalarında gerekse trafik akışının kontrollü bir şekilde sağlandığı noktalar üzerinde yapılan çalışmaların çoğunda genel olarak araçları özel bir noktadan geçerken tanımlamak, aracın konumunu belirlemek, davranışını gözlemlemek ve buna göre trafik denetimi sağlamak esastır. Genelde araç plaka tanıma işlemleri iki temel adımda gerçekleştirilir; görüntü üzerinde plakanın bulunduğu alanın tespiti ve daha sonrasında bu alan  üzerindeki karakterlerin tanınması. Bu doğrultuda bu çalışmada da öncelikle plaka yerinin tespit edilmesi üzerine çalışılmış sonrasında da tespit edilen bölgede bulunan karakterler imagelerinin harfsel ve rakamsal karşılıkları tespit edilmeye çalışılmıştır. Türkiye karayolu trafiğinde plakalar; sivil, resmi, askeri, diplomatik vs. gibi deşişik renk ve formatta olabilmektedir. Bu çalışmada, Türkiye Cumhuriyeti  plaka </w:t>
      </w:r>
      <w:r w:rsidRPr="00A57277">
        <w:rPr>
          <w:rFonts w:eastAsia="Times New Roman"/>
          <w:lang w:eastAsia="tr-TR"/>
        </w:rPr>
        <w:t xml:space="preserve">standartlarına uyan </w:t>
      </w:r>
      <w:r w:rsidRPr="00A57277">
        <w:rPr>
          <w:rFonts w:eastAsia="Times New Roman"/>
          <w:i/>
          <w:iCs/>
          <w:lang w:eastAsia="tr-TR"/>
        </w:rPr>
        <w:t xml:space="preserve">sivil </w:t>
      </w:r>
      <w:r w:rsidRPr="00A57277">
        <w:rPr>
          <w:rFonts w:eastAsia="Times New Roman"/>
          <w:lang w:eastAsia="tr-TR"/>
        </w:rPr>
        <w:t xml:space="preserve">plakaların tanınması amaçlanmıştır. Bu plakaların genel özelliği; beyaz zemin üzerine siyah karakterlerden oluşması, ilk iki </w:t>
      </w:r>
      <w:r w:rsidRPr="00A57277">
        <w:rPr>
          <w:rFonts w:eastAsia="Times New Roman"/>
          <w:lang w:eastAsia="tr-TR"/>
        </w:rPr>
        <w:lastRenderedPageBreak/>
        <w:t>karakterin şehir kodunu belirtmesi ve ondan sonra gelen karakterlerin rastgele harf ve rakam dizisinden oluşmasıdır.</w:t>
      </w:r>
    </w:p>
    <w:p w:rsidR="00555C76" w:rsidRPr="00A57277" w:rsidRDefault="00555C76" w:rsidP="008A48BE">
      <w:pPr>
        <w:autoSpaceDE w:val="0"/>
        <w:autoSpaceDN w:val="0"/>
        <w:adjustRightInd w:val="0"/>
      </w:pPr>
      <w:r w:rsidRPr="00A57277">
        <w:t xml:space="preserve">  </w:t>
      </w:r>
    </w:p>
    <w:p w:rsidR="00555C76" w:rsidRPr="00A57277" w:rsidRDefault="00555C76" w:rsidP="008A48BE">
      <w:pPr>
        <w:pStyle w:val="Balk1"/>
        <w:jc w:val="both"/>
        <w:rPr>
          <w:sz w:val="20"/>
          <w:szCs w:val="20"/>
        </w:rPr>
      </w:pPr>
      <w:r w:rsidRPr="00A57277">
        <w:rPr>
          <w:sz w:val="20"/>
          <w:szCs w:val="20"/>
        </w:rPr>
        <w:t>Temel Bilgiler</w:t>
      </w:r>
    </w:p>
    <w:p w:rsidR="00555C76" w:rsidRPr="00A57277" w:rsidRDefault="00555C76" w:rsidP="008A48BE"/>
    <w:p w:rsidR="00555C76" w:rsidRPr="00A57277" w:rsidRDefault="00555C76" w:rsidP="008A48BE">
      <w:pPr>
        <w:tabs>
          <w:tab w:val="left" w:pos="3375"/>
        </w:tabs>
        <w:spacing w:before="80" w:after="120"/>
        <w:ind w:right="45"/>
        <w:rPr>
          <w:shd w:val="clear" w:color="auto" w:fill="FFFFFF"/>
        </w:rPr>
      </w:pPr>
      <w:r w:rsidRPr="00A57277">
        <w:rPr>
          <w:shd w:val="clear" w:color="auto" w:fill="FFFFFF"/>
        </w:rPr>
        <w:t>Görüntü işleme, bilgisayar ortamında bulunan resimlerin, isteğe uygun bir şekilde düzenlenmesi işlemidir.</w:t>
      </w:r>
      <w:r w:rsidRPr="00A57277">
        <w:rPr>
          <w:rStyle w:val="apple-converted-space"/>
          <w:shd w:val="clear" w:color="auto" w:fill="FFFFFF"/>
        </w:rPr>
        <w:t> </w:t>
      </w:r>
      <w:r w:rsidRPr="00A57277">
        <w:rPr>
          <w:shd w:val="clear" w:color="auto" w:fill="FFFFFF"/>
        </w:rPr>
        <w:t xml:space="preserve">Görüntü işleme var olan resim üzerinde gerçekleştirilmektedir[1]. </w:t>
      </w:r>
    </w:p>
    <w:p w:rsidR="00555C76" w:rsidRPr="00A57277" w:rsidRDefault="00555C76" w:rsidP="008A48BE">
      <w:pPr>
        <w:tabs>
          <w:tab w:val="left" w:pos="3375"/>
        </w:tabs>
        <w:spacing w:before="80" w:after="120"/>
        <w:ind w:right="45"/>
        <w:rPr>
          <w:rStyle w:val="Gl"/>
          <w:bdr w:val="none" w:sz="0" w:space="0" w:color="auto" w:frame="1"/>
          <w:shd w:val="clear" w:color="auto" w:fill="FFFFFF"/>
        </w:rPr>
      </w:pPr>
    </w:p>
    <w:p w:rsidR="00555C76" w:rsidRPr="00A57277" w:rsidRDefault="00555C76" w:rsidP="008A48BE">
      <w:pPr>
        <w:tabs>
          <w:tab w:val="left" w:pos="3375"/>
        </w:tabs>
        <w:spacing w:before="80" w:after="120"/>
        <w:ind w:right="45"/>
      </w:pPr>
      <w:r w:rsidRPr="00A57277">
        <w:rPr>
          <w:rStyle w:val="Gl"/>
          <w:bdr w:val="none" w:sz="0" w:space="0" w:color="auto" w:frame="1"/>
          <w:shd w:val="clear" w:color="auto" w:fill="FFFFFF"/>
        </w:rPr>
        <w:t>Görüntü İşlemedeki temel amaç</w:t>
      </w:r>
      <w:r w:rsidRPr="00A57277">
        <w:rPr>
          <w:shd w:val="clear" w:color="auto" w:fill="FFFFFF"/>
        </w:rPr>
        <w:t>, resmi istenilen efektlerle güzelleştirmek veya istenilen boyuta getirmektedir. Bunlara ek olarak; kullanılan gerekli algoritmalarla yüz tanıma, nesne tanıma gibi güvenlik ve robot endüstrisinde de kullanılmaktadır.</w:t>
      </w:r>
    </w:p>
    <w:p w:rsidR="00555C76" w:rsidRPr="00A57277" w:rsidRDefault="00555C76" w:rsidP="008A48BE">
      <w:pPr>
        <w:tabs>
          <w:tab w:val="left" w:pos="3375"/>
        </w:tabs>
        <w:spacing w:before="80" w:after="120"/>
        <w:ind w:right="45"/>
        <w:rPr>
          <w:shd w:val="clear" w:color="auto" w:fill="FFFFFF"/>
        </w:rPr>
      </w:pPr>
      <w:r w:rsidRPr="00A57277">
        <w:rPr>
          <w:shd w:val="clear" w:color="auto" w:fill="FFFFFF"/>
        </w:rPr>
        <w:t>Görüntü işleme işlemlerinden birçok alanda yararlanılmaktadır. Bunlardan bazıları şunlardır;</w:t>
      </w:r>
    </w:p>
    <w:p w:rsidR="00555C76" w:rsidRPr="00A57277" w:rsidRDefault="00555C76" w:rsidP="008A48BE">
      <w:pPr>
        <w:tabs>
          <w:tab w:val="left" w:pos="3375"/>
        </w:tabs>
        <w:spacing w:before="80" w:after="120"/>
        <w:ind w:right="45"/>
        <w:rPr>
          <w:shd w:val="clear" w:color="auto" w:fill="FFFFFF"/>
        </w:rPr>
      </w:pPr>
    </w:p>
    <w:p w:rsidR="00555C76" w:rsidRPr="00A57277" w:rsidRDefault="00555C76" w:rsidP="00045808">
      <w:pPr>
        <w:pStyle w:val="ListeParagraf"/>
        <w:numPr>
          <w:ilvl w:val="0"/>
          <w:numId w:val="35"/>
        </w:numPr>
        <w:tabs>
          <w:tab w:val="left" w:pos="3375"/>
        </w:tabs>
        <w:spacing w:before="80" w:after="120"/>
        <w:ind w:right="45"/>
        <w:rPr>
          <w:shd w:val="clear" w:color="auto" w:fill="FFFFFF"/>
        </w:rPr>
      </w:pPr>
      <w:r w:rsidRPr="00A57277">
        <w:rPr>
          <w:shd w:val="clear" w:color="auto" w:fill="FFFFFF"/>
        </w:rPr>
        <w:t>Askeri Endüstride yaygın olarak kullanılmaktadır.</w:t>
      </w:r>
    </w:p>
    <w:p w:rsidR="00555C76" w:rsidRPr="00A57277" w:rsidRDefault="00555C76" w:rsidP="00045808">
      <w:pPr>
        <w:pStyle w:val="ListeParagraf"/>
        <w:tabs>
          <w:tab w:val="left" w:pos="3375"/>
        </w:tabs>
        <w:spacing w:before="80" w:after="120"/>
        <w:ind w:right="45"/>
        <w:rPr>
          <w:shd w:val="clear" w:color="auto" w:fill="FFFFFF"/>
        </w:rPr>
      </w:pPr>
    </w:p>
    <w:p w:rsidR="00555C76" w:rsidRPr="00A57277" w:rsidRDefault="00555C76" w:rsidP="00AE06EA">
      <w:pPr>
        <w:pStyle w:val="ListeParagraf"/>
        <w:numPr>
          <w:ilvl w:val="0"/>
          <w:numId w:val="35"/>
        </w:numPr>
        <w:tabs>
          <w:tab w:val="left" w:pos="3375"/>
        </w:tabs>
        <w:spacing w:before="80" w:after="120"/>
        <w:ind w:right="45"/>
        <w:rPr>
          <w:shd w:val="clear" w:color="auto" w:fill="FFFFFF"/>
        </w:rPr>
      </w:pPr>
      <w:r>
        <w:rPr>
          <w:shd w:val="clear" w:color="auto" w:fill="FFFFFF"/>
        </w:rPr>
        <w:t xml:space="preserve">Güvenlik, radar, astronomi, trafik </w:t>
      </w:r>
      <w:r w:rsidRPr="00A57277">
        <w:rPr>
          <w:shd w:val="clear" w:color="auto" w:fill="FFFFFF"/>
        </w:rPr>
        <w:t>sistemlerinde ve kriminal laboratuarlar da kullanılmaktadır.</w:t>
      </w:r>
    </w:p>
    <w:p w:rsidR="00555C76" w:rsidRPr="00A57277" w:rsidRDefault="00555C76" w:rsidP="00045808">
      <w:pPr>
        <w:pStyle w:val="ListeParagraf"/>
        <w:tabs>
          <w:tab w:val="left" w:pos="3375"/>
        </w:tabs>
        <w:spacing w:before="80" w:after="120"/>
        <w:ind w:right="45"/>
        <w:rPr>
          <w:shd w:val="clear" w:color="auto" w:fill="FFFFFF"/>
        </w:rPr>
      </w:pPr>
    </w:p>
    <w:p w:rsidR="00555C76" w:rsidRPr="00A57277" w:rsidRDefault="00555C76" w:rsidP="00045808">
      <w:pPr>
        <w:pStyle w:val="ListeParagraf"/>
        <w:numPr>
          <w:ilvl w:val="0"/>
          <w:numId w:val="35"/>
        </w:numPr>
        <w:tabs>
          <w:tab w:val="left" w:pos="3375"/>
        </w:tabs>
        <w:spacing w:before="80" w:after="120"/>
        <w:ind w:right="45"/>
        <w:rPr>
          <w:shd w:val="clear" w:color="auto" w:fill="FFFFFF"/>
        </w:rPr>
      </w:pPr>
      <w:r w:rsidRPr="00A57277">
        <w:rPr>
          <w:shd w:val="clear" w:color="auto" w:fill="FFFFFF"/>
        </w:rPr>
        <w:t>Biyomedikal alalarda kullanılmaktadır.</w:t>
      </w:r>
    </w:p>
    <w:p w:rsidR="00555C76" w:rsidRPr="00A57277" w:rsidRDefault="00555C76" w:rsidP="00045808">
      <w:pPr>
        <w:pStyle w:val="ListeParagraf"/>
        <w:tabs>
          <w:tab w:val="left" w:pos="3375"/>
        </w:tabs>
        <w:spacing w:before="80" w:after="120"/>
        <w:ind w:right="45"/>
        <w:rPr>
          <w:shd w:val="clear" w:color="auto" w:fill="FFFFFF"/>
        </w:rPr>
      </w:pPr>
    </w:p>
    <w:p w:rsidR="00555C76" w:rsidRPr="00A57277" w:rsidRDefault="00555C76" w:rsidP="00045808">
      <w:pPr>
        <w:pStyle w:val="ListeParagraf"/>
        <w:numPr>
          <w:ilvl w:val="0"/>
          <w:numId w:val="35"/>
        </w:numPr>
        <w:tabs>
          <w:tab w:val="left" w:pos="3375"/>
        </w:tabs>
        <w:spacing w:before="80" w:after="120"/>
        <w:ind w:right="45"/>
        <w:rPr>
          <w:shd w:val="clear" w:color="auto" w:fill="FFFFFF"/>
        </w:rPr>
      </w:pPr>
      <w:r w:rsidRPr="00A57277">
        <w:rPr>
          <w:shd w:val="clear" w:color="auto" w:fill="FFFFFF"/>
        </w:rPr>
        <w:t>Uydu görüntüleme de kullanılmaktadır.</w:t>
      </w:r>
    </w:p>
    <w:p w:rsidR="00555C76" w:rsidRPr="00A57277" w:rsidRDefault="00555C76" w:rsidP="008A48BE">
      <w:pPr>
        <w:tabs>
          <w:tab w:val="left" w:pos="3375"/>
        </w:tabs>
        <w:spacing w:before="80" w:after="120"/>
        <w:ind w:right="45"/>
        <w:rPr>
          <w:shd w:val="clear" w:color="auto" w:fill="FFFFFF"/>
        </w:rPr>
      </w:pPr>
    </w:p>
    <w:p w:rsidR="00555C76" w:rsidRPr="00A57277" w:rsidRDefault="00555C76" w:rsidP="008A48BE">
      <w:pPr>
        <w:tabs>
          <w:tab w:val="left" w:pos="3375"/>
        </w:tabs>
        <w:spacing w:before="80" w:after="120"/>
        <w:ind w:right="45"/>
        <w:rPr>
          <w:shd w:val="clear" w:color="auto" w:fill="FFFFFF"/>
        </w:rPr>
      </w:pPr>
      <w:r w:rsidRPr="00A57277">
        <w:rPr>
          <w:shd w:val="clear" w:color="auto" w:fill="FFFFFF"/>
        </w:rPr>
        <w:t>Görüntü işlemede kullanılan bazı terimler;</w:t>
      </w:r>
    </w:p>
    <w:p w:rsidR="00555C76" w:rsidRPr="00A57277" w:rsidRDefault="00555C76" w:rsidP="008A48BE">
      <w:pPr>
        <w:tabs>
          <w:tab w:val="left" w:pos="3375"/>
        </w:tabs>
        <w:spacing w:before="80" w:after="120"/>
        <w:ind w:right="45"/>
        <w:rPr>
          <w:shd w:val="clear" w:color="auto" w:fill="FFFFFF"/>
        </w:rPr>
      </w:pPr>
      <w:r w:rsidRPr="00A57277">
        <w:rPr>
          <w:b/>
          <w:shd w:val="clear" w:color="auto" w:fill="FFFFFF"/>
        </w:rPr>
        <w:t>Ölçeklendirme;</w:t>
      </w:r>
      <w:r w:rsidRPr="00A57277">
        <w:rPr>
          <w:shd w:val="clear" w:color="auto" w:fill="FFFFFF"/>
        </w:rPr>
        <w:t xml:space="preserve"> Resmi istenilen boyutta büyültüp küçültme işlemidir.</w:t>
      </w:r>
    </w:p>
    <w:p w:rsidR="00555C76" w:rsidRPr="00A57277" w:rsidRDefault="00555C76" w:rsidP="008A48BE">
      <w:pPr>
        <w:tabs>
          <w:tab w:val="left" w:pos="3375"/>
        </w:tabs>
        <w:spacing w:before="80" w:after="120"/>
        <w:ind w:right="45"/>
        <w:rPr>
          <w:shd w:val="clear" w:color="auto" w:fill="FFFFFF"/>
        </w:rPr>
      </w:pPr>
      <w:r w:rsidRPr="00A57277">
        <w:rPr>
          <w:b/>
          <w:shd w:val="clear" w:color="auto" w:fill="FFFFFF"/>
        </w:rPr>
        <w:t>Döndürme;</w:t>
      </w:r>
      <w:r w:rsidRPr="00A57277">
        <w:rPr>
          <w:shd w:val="clear" w:color="auto" w:fill="FFFFFF"/>
        </w:rPr>
        <w:t xml:space="preserve"> Resmi istenilen açı ile kendi ekseni etrafında çevrilmesi işlemdir.</w:t>
      </w:r>
    </w:p>
    <w:p w:rsidR="00555C76" w:rsidRPr="00A57277" w:rsidRDefault="00555C76" w:rsidP="008A48BE">
      <w:pPr>
        <w:tabs>
          <w:tab w:val="left" w:pos="3375"/>
        </w:tabs>
        <w:spacing w:before="80" w:after="120"/>
        <w:ind w:right="45"/>
        <w:rPr>
          <w:shd w:val="clear" w:color="auto" w:fill="FFFFFF"/>
        </w:rPr>
      </w:pPr>
      <w:r w:rsidRPr="00A57277">
        <w:rPr>
          <w:b/>
          <w:shd w:val="clear" w:color="auto" w:fill="FFFFFF"/>
        </w:rPr>
        <w:t>Yansıtma;</w:t>
      </w:r>
      <w:r w:rsidRPr="00A57277">
        <w:rPr>
          <w:shd w:val="clear" w:color="auto" w:fill="FFFFFF"/>
        </w:rPr>
        <w:t xml:space="preserve"> Resmin kendi görüntüsü sabit kalıp, belli bir açı veya 180 derece ayrı bir şekilde aynalama (miror) yapılması işlemine denir.</w:t>
      </w:r>
    </w:p>
    <w:p w:rsidR="00555C76" w:rsidRPr="00A57277" w:rsidRDefault="00555C76" w:rsidP="008A48BE">
      <w:pPr>
        <w:tabs>
          <w:tab w:val="left" w:pos="3375"/>
        </w:tabs>
        <w:spacing w:before="80" w:after="120"/>
        <w:ind w:right="45"/>
        <w:rPr>
          <w:shd w:val="clear" w:color="auto" w:fill="FFFFFF"/>
        </w:rPr>
      </w:pPr>
      <w:r w:rsidRPr="00A57277">
        <w:rPr>
          <w:b/>
          <w:shd w:val="clear" w:color="auto" w:fill="FFFFFF"/>
        </w:rPr>
        <w:t>Renk düzeltmesi;</w:t>
      </w:r>
      <w:r w:rsidRPr="00A57277">
        <w:rPr>
          <w:shd w:val="clear" w:color="auto" w:fill="FFFFFF"/>
        </w:rPr>
        <w:t xml:space="preserve"> Resmin üzerindeki renkleri istenilen tona göre ayarlanması işlemi.</w:t>
      </w:r>
    </w:p>
    <w:p w:rsidR="00555C76" w:rsidRPr="00A57277" w:rsidRDefault="00555C76" w:rsidP="008A48BE">
      <w:pPr>
        <w:tabs>
          <w:tab w:val="left" w:pos="3375"/>
        </w:tabs>
        <w:spacing w:before="80" w:after="120"/>
        <w:ind w:right="45"/>
        <w:rPr>
          <w:color w:val="000000"/>
        </w:rPr>
      </w:pPr>
      <w:r w:rsidRPr="00A57277">
        <w:rPr>
          <w:b/>
          <w:shd w:val="clear" w:color="auto" w:fill="FFFFFF"/>
        </w:rPr>
        <w:lastRenderedPageBreak/>
        <w:t>Pixel;</w:t>
      </w:r>
      <w:r w:rsidRPr="00A57277">
        <w:rPr>
          <w:shd w:val="clear" w:color="auto" w:fill="FFFFFF"/>
        </w:rPr>
        <w:t xml:space="preserve"> Elektronik ortamda, resmin en küçük birimine denmektedir.</w:t>
      </w:r>
    </w:p>
    <w:p w:rsidR="00497201" w:rsidRDefault="00497201" w:rsidP="008A48BE">
      <w:pPr>
        <w:tabs>
          <w:tab w:val="left" w:pos="3375"/>
        </w:tabs>
        <w:spacing w:before="80" w:after="120"/>
        <w:ind w:right="45"/>
        <w:rPr>
          <w:b/>
          <w:color w:val="000000"/>
        </w:rPr>
      </w:pPr>
    </w:p>
    <w:p w:rsidR="00555C76" w:rsidRDefault="00555C76" w:rsidP="008A48BE">
      <w:pPr>
        <w:tabs>
          <w:tab w:val="left" w:pos="3375"/>
        </w:tabs>
        <w:spacing w:before="80" w:after="120"/>
        <w:ind w:right="45"/>
        <w:rPr>
          <w:b/>
          <w:color w:val="000000"/>
        </w:rPr>
      </w:pPr>
      <w:r w:rsidRPr="00A57277">
        <w:rPr>
          <w:b/>
          <w:color w:val="000000"/>
        </w:rPr>
        <w:t>OpenCv Nedir?</w:t>
      </w:r>
    </w:p>
    <w:p w:rsidR="00555C76" w:rsidRPr="003A4D96" w:rsidRDefault="00555C76" w:rsidP="008A48BE">
      <w:pPr>
        <w:tabs>
          <w:tab w:val="left" w:pos="3375"/>
        </w:tabs>
        <w:spacing w:before="80" w:after="120"/>
        <w:ind w:right="45"/>
        <w:rPr>
          <w:b/>
          <w:color w:val="000000"/>
        </w:rPr>
      </w:pPr>
    </w:p>
    <w:p w:rsidR="00555C76" w:rsidRPr="00A57277" w:rsidRDefault="00555C76" w:rsidP="008A48BE">
      <w:pPr>
        <w:tabs>
          <w:tab w:val="left" w:pos="3375"/>
        </w:tabs>
        <w:spacing w:before="80" w:after="120"/>
        <w:ind w:right="45"/>
        <w:rPr>
          <w:shd w:val="clear" w:color="auto" w:fill="FFFFFF"/>
        </w:rPr>
      </w:pPr>
      <w:r w:rsidRPr="00A57277">
        <w:rPr>
          <w:shd w:val="clear" w:color="auto" w:fill="FFFFFF"/>
        </w:rPr>
        <w:t xml:space="preserve">Bilgisayar ortamında görüyü işlemeyi sağlayan bir kütüphanedir. Windows, Linux ,macOS X gibi bir çok platformda çalıştırılabilir ,ayrıca </w:t>
      </w:r>
      <w:r w:rsidRPr="00A57277">
        <w:rPr>
          <w:rFonts w:ascii="Arial" w:hAnsi="Arial" w:cs="Arial"/>
          <w:shd w:val="clear" w:color="auto" w:fill="FFFFFF"/>
        </w:rPr>
        <w:t></w:t>
      </w:r>
      <w:r w:rsidRPr="00A57277">
        <w:rPr>
          <w:shd w:val="clear" w:color="auto" w:fill="FFFFFF"/>
        </w:rPr>
        <w:t>C, C++</w:t>
      </w:r>
      <w:r w:rsidRPr="00A57277">
        <w:rPr>
          <w:rFonts w:ascii="Arial" w:hAnsi="Arial" w:cs="Arial"/>
          <w:shd w:val="clear" w:color="auto" w:fill="FFFFFF"/>
        </w:rPr>
        <w:t></w:t>
      </w:r>
      <w:r w:rsidRPr="00A57277">
        <w:rPr>
          <w:shd w:val="clear" w:color="auto" w:fill="FFFFFF"/>
        </w:rPr>
        <w:t xml:space="preserve">, </w:t>
      </w:r>
      <w:r w:rsidRPr="00A57277">
        <w:rPr>
          <w:rFonts w:ascii="Arial" w:hAnsi="Arial" w:cs="Arial"/>
          <w:shd w:val="clear" w:color="auto" w:fill="FFFFFF"/>
        </w:rPr>
        <w:t></w:t>
      </w:r>
      <w:r w:rsidRPr="00A57277">
        <w:rPr>
          <w:shd w:val="clear" w:color="auto" w:fill="FFFFFF"/>
        </w:rPr>
        <w:t>python</w:t>
      </w:r>
      <w:r w:rsidRPr="00A57277">
        <w:rPr>
          <w:rFonts w:ascii="Arial" w:hAnsi="Arial" w:cs="Arial"/>
          <w:shd w:val="clear" w:color="auto" w:fill="FFFFFF"/>
        </w:rPr>
        <w:t></w:t>
      </w:r>
      <w:r w:rsidRPr="00A57277">
        <w:rPr>
          <w:shd w:val="clear" w:color="auto" w:fill="FFFFFF"/>
        </w:rPr>
        <w:t xml:space="preserve"> ve </w:t>
      </w:r>
      <w:r w:rsidRPr="00A57277">
        <w:rPr>
          <w:rFonts w:ascii="Arial" w:hAnsi="Arial" w:cs="Arial"/>
          <w:shd w:val="clear" w:color="auto" w:fill="FFFFFF"/>
        </w:rPr>
        <w:t></w:t>
      </w:r>
      <w:r w:rsidRPr="00A57277">
        <w:rPr>
          <w:shd w:val="clear" w:color="auto" w:fill="FFFFFF"/>
        </w:rPr>
        <w:t>Java</w:t>
      </w:r>
      <w:r w:rsidRPr="00A57277">
        <w:rPr>
          <w:rFonts w:ascii="Arial" w:hAnsi="Arial" w:cs="Arial"/>
          <w:shd w:val="clear" w:color="auto" w:fill="FFFFFF"/>
        </w:rPr>
        <w:t></w:t>
      </w:r>
      <w:r w:rsidRPr="00A57277">
        <w:rPr>
          <w:shd w:val="clear" w:color="auto" w:fill="FFFFFF"/>
        </w:rPr>
        <w:t xml:space="preserve"> gibi dillerde kütüphanesi bulunmaktadır[1].</w:t>
      </w:r>
    </w:p>
    <w:p w:rsidR="00555C76" w:rsidRPr="00A57277" w:rsidRDefault="00555C76" w:rsidP="008A48BE">
      <w:pPr>
        <w:tabs>
          <w:tab w:val="left" w:pos="3375"/>
        </w:tabs>
        <w:spacing w:before="80" w:after="120"/>
        <w:ind w:right="45"/>
      </w:pPr>
    </w:p>
    <w:p w:rsidR="00555C76" w:rsidRPr="00A57277" w:rsidRDefault="00555C76" w:rsidP="008A48BE">
      <w:pPr>
        <w:tabs>
          <w:tab w:val="left" w:pos="3375"/>
        </w:tabs>
        <w:spacing w:before="80" w:after="120"/>
        <w:ind w:right="45"/>
        <w:rPr>
          <w:color w:val="000000"/>
        </w:rPr>
      </w:pPr>
      <w:r w:rsidRPr="00A57277">
        <w:t xml:space="preserve">OpenCV kütüphanesi, BSD lisansı ile lisanslanmıştır. Özgür lisanslar içinde en özgürü olarak bilinen bu lisansta kodu alan kişi, istediği gibi kullanma özgürlüğüne sahiptir [2]. </w:t>
      </w:r>
    </w:p>
    <w:p w:rsidR="00555C76" w:rsidRPr="00A57277" w:rsidRDefault="00555C76" w:rsidP="008A48BE">
      <w:pPr>
        <w:tabs>
          <w:tab w:val="left" w:pos="3375"/>
        </w:tabs>
        <w:spacing w:before="80" w:after="120"/>
        <w:ind w:right="45"/>
      </w:pPr>
    </w:p>
    <w:p w:rsidR="00555C76" w:rsidRPr="00A57277" w:rsidRDefault="00555C76" w:rsidP="008A48BE">
      <w:pPr>
        <w:tabs>
          <w:tab w:val="left" w:pos="3375"/>
        </w:tabs>
        <w:spacing w:before="80" w:after="120"/>
        <w:ind w:right="45"/>
      </w:pPr>
      <w:r w:rsidRPr="00A57277">
        <w:t>Intel’in görüntü işleme laboratuarlarında geliştirilen ve hız açısından optimize edilen OpenCV kütüphanesi, gerçek zamanlı uygulamalar hedef alınarak geliştirilmiştir. USB 2.0 teknolojisi ile birlikte artık standart bir bilgisayarda bile gerçek zamanlı uygulamalar çalıştırılabilmektedir. Tüm bu gelişmeler oyuncak yapımından endüstriyel üretime kadar pek çok alanda bu kütüphanenin kullanılmasına yol açmıştır [3].</w:t>
      </w:r>
    </w:p>
    <w:p w:rsidR="00555C76" w:rsidRPr="00A57277" w:rsidRDefault="00555C76" w:rsidP="008A48BE">
      <w:pPr>
        <w:tabs>
          <w:tab w:val="left" w:pos="3375"/>
        </w:tabs>
        <w:spacing w:before="80" w:after="120"/>
        <w:ind w:right="45"/>
      </w:pPr>
    </w:p>
    <w:p w:rsidR="00555C76" w:rsidRPr="00A57277" w:rsidRDefault="00555C76" w:rsidP="008A48BE">
      <w:pPr>
        <w:tabs>
          <w:tab w:val="left" w:pos="3375"/>
        </w:tabs>
        <w:spacing w:before="80" w:after="120"/>
        <w:ind w:right="45"/>
      </w:pPr>
      <w:r w:rsidRPr="00A57277">
        <w:t>OpenCV kütüphanesi, beş temel bileşenden oluşmaktadır. Computer Vision (Bilgisayarla Görü/Görme) kelimesinin baş harfleri kullanılarak isimlendirilen CV bileşeni, temel resim işleme fonksiyonları ve Bilgisayarla Görü/Görme için kullanılan yüksek seviyeli algoritmaları bünyesinde barındıran beş temel kütüphaneden biridir. Machine Learning Library kelimesinin baş harfleri kullanılarak isimlendirilen MLL bileşeni, adından da anlaşılacağı üzere Makina Öğrenmesi dalı için gerekli istatistiksel verilere ulaşmak, mevcut verileri sınıflandırmak için kullanılan fonksiyonları/araçları içeren diğer bir kütüphanedir. HighGUI bileşeni, slider, form gibi OpenCV kütüphanesi içerisinde tanımlanmış pek çok nesneyi yaratabilmemizi sağlayan bir grafik arabirimi olmakla beraber, resim ve videoları kaydetmek, yüklemek, hafı- zadan silmek için gerekli giriş/çıkış (I/O) fonksiyonlarını da içerir [4].</w:t>
      </w:r>
    </w:p>
    <w:p w:rsidR="00555C76" w:rsidRPr="00A57277" w:rsidRDefault="00555C76" w:rsidP="008A48BE">
      <w:pPr>
        <w:tabs>
          <w:tab w:val="left" w:pos="3375"/>
        </w:tabs>
        <w:spacing w:before="80" w:after="120"/>
        <w:ind w:right="45"/>
      </w:pPr>
    </w:p>
    <w:p w:rsidR="00555C76" w:rsidRPr="00A57277" w:rsidRDefault="00555C76" w:rsidP="008A48BE">
      <w:pPr>
        <w:tabs>
          <w:tab w:val="left" w:pos="3375"/>
        </w:tabs>
        <w:spacing w:before="80" w:after="120"/>
        <w:ind w:right="45"/>
      </w:pPr>
      <w:r w:rsidRPr="00A57277">
        <w:t xml:space="preserve">CXCore bileşeni, OpenCV’ye ait IplImage, cvPoint, cvSize, cvMat, cvHistogram... vs gibi veri yapılarını bünyesinde barındıran, XML desteği de sağlayan bir kütüphanedir. Son olarak CvAux bileşeni, şablon eşleştirme (template-matching), şekil eşleştirme (shape matching), bir objenin ana hatlarını bulma (finding skeletons), yüz tanıma (face-recognition), ağız hareketleri izleme (mouth-tracking), vü- cut </w:t>
      </w:r>
      <w:r w:rsidRPr="00A57277">
        <w:lastRenderedPageBreak/>
        <w:t>hareketlerini tanıma (gesture recognition) ve kamera kalibrasyonu gibi daha pek çok deneysel algoritmaları bünyesinde barındıran kütüphanedir [4].</w:t>
      </w:r>
    </w:p>
    <w:p w:rsidR="00555C76" w:rsidRPr="00A57277" w:rsidRDefault="00555C76" w:rsidP="008A48BE">
      <w:pPr>
        <w:tabs>
          <w:tab w:val="left" w:pos="3375"/>
        </w:tabs>
        <w:spacing w:before="80" w:after="120"/>
        <w:ind w:right="45"/>
        <w:rPr>
          <w:b/>
          <w:color w:val="000000"/>
        </w:rPr>
      </w:pPr>
    </w:p>
    <w:p w:rsidR="00555C76" w:rsidRPr="00A57277" w:rsidRDefault="00555C76" w:rsidP="008A48BE">
      <w:pPr>
        <w:tabs>
          <w:tab w:val="left" w:pos="3375"/>
        </w:tabs>
        <w:spacing w:before="80" w:after="120"/>
        <w:ind w:right="45"/>
        <w:rPr>
          <w:b/>
          <w:color w:val="000000"/>
        </w:rPr>
      </w:pPr>
      <w:r w:rsidRPr="00A57277">
        <w:rPr>
          <w:b/>
          <w:color w:val="000000"/>
        </w:rPr>
        <w:t>Qt Nedir ?</w:t>
      </w:r>
    </w:p>
    <w:p w:rsidR="00555C76" w:rsidRPr="00A57277" w:rsidRDefault="00555C76" w:rsidP="008A48BE">
      <w:pPr>
        <w:tabs>
          <w:tab w:val="left" w:pos="3375"/>
        </w:tabs>
        <w:spacing w:before="80" w:after="120"/>
        <w:ind w:right="45"/>
        <w:rPr>
          <w:color w:val="000000"/>
          <w:bdr w:val="none" w:sz="0" w:space="0" w:color="auto" w:frame="1"/>
        </w:rPr>
      </w:pPr>
    </w:p>
    <w:p w:rsidR="00555C76" w:rsidRPr="009B6D82" w:rsidRDefault="00555C76" w:rsidP="008A48BE">
      <w:pPr>
        <w:tabs>
          <w:tab w:val="left" w:pos="3375"/>
        </w:tabs>
        <w:spacing w:before="80" w:after="120"/>
        <w:ind w:right="45"/>
        <w:rPr>
          <w:shd w:val="clear" w:color="auto" w:fill="FFFFFF"/>
        </w:rPr>
      </w:pPr>
      <w:r w:rsidRPr="009B6D82">
        <w:rPr>
          <w:shd w:val="clear" w:color="auto" w:fill="FFFFFF"/>
        </w:rPr>
        <w:t>Qt, belli bir platforma bağımlı kalmadan uygulamalar yapmak amacıyla oluşturulmuş bir geliştirme ortamı, aynı zamanda da bir geliştirme kütüphanesidir[5].1995 yılında Trolltech adlı Norveç’ li bir firma tarafından geliştirilmiştir. Daha sonra ise Haziran 2008 de Nokia tarafından satın alınmıştır[6].</w:t>
      </w:r>
    </w:p>
    <w:p w:rsidR="00555C76" w:rsidRPr="009B6D82" w:rsidRDefault="00555C76" w:rsidP="008A48BE">
      <w:pPr>
        <w:tabs>
          <w:tab w:val="left" w:pos="3375"/>
        </w:tabs>
        <w:spacing w:before="80" w:after="120"/>
        <w:ind w:right="45"/>
        <w:rPr>
          <w:shd w:val="clear" w:color="auto" w:fill="FFFFFF"/>
        </w:rPr>
      </w:pPr>
    </w:p>
    <w:p w:rsidR="00555C76" w:rsidRPr="009B6D82" w:rsidRDefault="00555C76" w:rsidP="008A48BE">
      <w:pPr>
        <w:tabs>
          <w:tab w:val="left" w:pos="3375"/>
        </w:tabs>
        <w:spacing w:before="80" w:after="120"/>
        <w:ind w:right="45"/>
        <w:rPr>
          <w:shd w:val="clear" w:color="auto" w:fill="FFFFFF"/>
        </w:rPr>
      </w:pPr>
      <w:r w:rsidRPr="009B6D82">
        <w:rPr>
          <w:shd w:val="clear" w:color="auto" w:fill="FFFFFF"/>
        </w:rPr>
        <w:t>Qt kullanarak geliştirdiğiniz uygulamaları üzerinde herhangi bir değişiklik yapmadan pek çok masaüstü bilgisayar ve gömülü işletim sistemlerinde kullanabilirsiniz. Qt, MacOS 10.2.8+, X11 ile UNIX (Linux, FreeBSD, Solaris) ve Windows 98/NT/2000/XP ve üzerini desteklemektedir. Qt ile yazmış olduğunuz kodları bu platformlar arasında rahatça taşıyabilirsiniz.[6]</w:t>
      </w:r>
    </w:p>
    <w:p w:rsidR="00555C76" w:rsidRPr="009B6D82" w:rsidRDefault="00555C76" w:rsidP="008A48BE">
      <w:pPr>
        <w:tabs>
          <w:tab w:val="left" w:pos="3375"/>
        </w:tabs>
        <w:spacing w:before="80" w:after="120"/>
        <w:ind w:right="45"/>
        <w:rPr>
          <w:shd w:val="clear" w:color="auto" w:fill="FFFFFF"/>
        </w:rPr>
      </w:pPr>
    </w:p>
    <w:p w:rsidR="00555C76" w:rsidRPr="009B6D82" w:rsidRDefault="00555C76" w:rsidP="008A48BE">
      <w:pPr>
        <w:tabs>
          <w:tab w:val="left" w:pos="3375"/>
        </w:tabs>
        <w:spacing w:before="80" w:after="120"/>
        <w:ind w:right="45"/>
        <w:rPr>
          <w:shd w:val="clear" w:color="auto" w:fill="FFFFFF"/>
        </w:rPr>
      </w:pPr>
      <w:r w:rsidRPr="009B6D82">
        <w:rPr>
          <w:shd w:val="clear" w:color="auto" w:fill="FFFFFF"/>
        </w:rPr>
        <w:t>Qt genellikle görsel uygulamalar yazacak C++ geliştiricileri tarafından tercih edilmektedir. Ancak Qt yi sadece bir görsel uygulama kütüphanesiymiş gibi düşünmek de yanlış olur. Qt bünyesinde her türlü araç ve kütüphaneyi barındıran çok geniş bir ortamdır. Qt ‘nin içerisinde veritabanı ve network uygulamaları geliştirmek için gerekli birçok fonksiyon bulunmaktadır. Özellikle veritabanı konusunda Qt çok büyük kolaylıklar sağlamaktadır. Qt,  Oracle,Ms Sql Server, Sybase Adeptive Server, IBM DB2, PostgreSQL, MySQL, Borland Interbase, SQLite, ve ODBC-uyumlu tüm veritabanlarını desteklemektedir[6].</w:t>
      </w:r>
    </w:p>
    <w:p w:rsidR="00555C76" w:rsidRPr="00A57277" w:rsidRDefault="00555C76" w:rsidP="008A48BE">
      <w:pPr>
        <w:tabs>
          <w:tab w:val="left" w:pos="3375"/>
        </w:tabs>
        <w:spacing w:before="80" w:after="120"/>
        <w:ind w:right="45"/>
        <w:rPr>
          <w:color w:val="333333"/>
        </w:rPr>
      </w:pPr>
    </w:p>
    <w:p w:rsidR="00555C76" w:rsidRPr="00DB02E3" w:rsidRDefault="00555C76" w:rsidP="008A48BE">
      <w:pPr>
        <w:shd w:val="clear" w:color="auto" w:fill="FFFFFF"/>
        <w:suppressAutoHyphens w:val="0"/>
        <w:spacing w:line="196" w:lineRule="atLeast"/>
        <w:rPr>
          <w:rFonts w:eastAsia="Times New Roman"/>
          <w:color w:val="444444"/>
          <w:lang w:eastAsia="tr-TR"/>
        </w:rPr>
      </w:pPr>
      <w:r w:rsidRPr="00A57277">
        <w:rPr>
          <w:rFonts w:eastAsia="Times New Roman"/>
          <w:b/>
          <w:bCs/>
          <w:color w:val="444444"/>
          <w:lang w:eastAsia="tr-TR"/>
        </w:rPr>
        <w:t>Qt Yararları Nelerdir?</w:t>
      </w:r>
      <w:r w:rsidRPr="00DB02E3">
        <w:rPr>
          <w:rFonts w:eastAsia="Times New Roman"/>
          <w:color w:val="444444"/>
          <w:lang w:eastAsia="tr-TR"/>
        </w:rPr>
        <w:t> </w:t>
      </w:r>
    </w:p>
    <w:p w:rsidR="00555C76" w:rsidRPr="00DB02E3" w:rsidRDefault="00555C76" w:rsidP="008A48BE">
      <w:pPr>
        <w:shd w:val="clear" w:color="auto" w:fill="FFFFFF"/>
        <w:suppressAutoHyphens w:val="0"/>
        <w:spacing w:line="196" w:lineRule="atLeast"/>
        <w:rPr>
          <w:rFonts w:eastAsia="Times New Roman"/>
          <w:color w:val="444444"/>
          <w:lang w:eastAsia="tr-TR"/>
        </w:rPr>
      </w:pPr>
      <w:r w:rsidRPr="00DB02E3">
        <w:rPr>
          <w:rFonts w:eastAsia="Times New Roman"/>
          <w:color w:val="444444"/>
          <w:lang w:eastAsia="tr-TR"/>
        </w:rPr>
        <w:t> </w:t>
      </w:r>
    </w:p>
    <w:p w:rsidR="00555C76" w:rsidRPr="009B6D82" w:rsidRDefault="00555C76" w:rsidP="008A48BE">
      <w:pPr>
        <w:shd w:val="clear" w:color="auto" w:fill="FFFFFF"/>
        <w:suppressAutoHyphens w:val="0"/>
        <w:spacing w:line="196" w:lineRule="atLeast"/>
        <w:rPr>
          <w:shd w:val="clear" w:color="auto" w:fill="FFFFFF"/>
        </w:rPr>
      </w:pPr>
      <w:r w:rsidRPr="009B6D82">
        <w:rPr>
          <w:shd w:val="clear" w:color="auto" w:fill="FFFFFF"/>
        </w:rPr>
        <w:t>Qt de  rogram yazmanın programcıya sağladığı yararları şu şekilde sıralayabiliriz[7].</w:t>
      </w:r>
    </w:p>
    <w:p w:rsidR="00555C76" w:rsidRPr="00A57277" w:rsidRDefault="00555C76" w:rsidP="008A48BE">
      <w:pPr>
        <w:shd w:val="clear" w:color="auto" w:fill="FFFFFF"/>
        <w:suppressAutoHyphens w:val="0"/>
        <w:spacing w:line="196" w:lineRule="atLeast"/>
        <w:rPr>
          <w:rFonts w:eastAsia="Times New Roman"/>
          <w:color w:val="444444"/>
          <w:lang w:eastAsia="tr-TR"/>
        </w:rPr>
      </w:pPr>
      <w:r w:rsidRPr="00DB02E3">
        <w:rPr>
          <w:rFonts w:eastAsia="Times New Roman"/>
          <w:color w:val="444444"/>
          <w:lang w:eastAsia="tr-TR"/>
        </w:rPr>
        <w:t>  </w:t>
      </w:r>
      <w:r w:rsidRPr="00A57277">
        <w:rPr>
          <w:rFonts w:eastAsia="Times New Roman"/>
          <w:color w:val="444444"/>
          <w:lang w:eastAsia="tr-TR"/>
        </w:rPr>
        <w:t> </w:t>
      </w:r>
    </w:p>
    <w:p w:rsidR="00555C76" w:rsidRPr="00A57277" w:rsidRDefault="00555C76" w:rsidP="008A48BE">
      <w:pPr>
        <w:pStyle w:val="ListeParagraf"/>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Qt'nin en büyük yararı aslında, C++'ın  yüksek performansı ve görselliğin bu performansla birlikte kullanılmasını sağlamasıdır. </w:t>
      </w:r>
    </w:p>
    <w:p w:rsidR="00555C76" w:rsidRPr="00A57277" w:rsidRDefault="00555C76" w:rsidP="008A48BE">
      <w:pPr>
        <w:shd w:val="clear" w:color="auto" w:fill="FFFFFF"/>
        <w:suppressAutoHyphens w:val="0"/>
        <w:spacing w:line="196" w:lineRule="atLeast"/>
        <w:rPr>
          <w:rFonts w:eastAsia="Times New Roman"/>
          <w:color w:val="444444"/>
          <w:lang w:eastAsia="tr-TR"/>
        </w:rPr>
      </w:pPr>
    </w:p>
    <w:p w:rsidR="00555C76" w:rsidRPr="00A57277" w:rsidRDefault="00555C76" w:rsidP="008A48BE">
      <w:pPr>
        <w:pStyle w:val="ListeParagraf"/>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Qt'de yazdığımız kodlar platform bağımsız çalışabilir.</w:t>
      </w:r>
    </w:p>
    <w:p w:rsidR="00555C76" w:rsidRPr="00A57277" w:rsidRDefault="00555C76" w:rsidP="008A48BE">
      <w:pPr>
        <w:pStyle w:val="ListeParagraf"/>
        <w:rPr>
          <w:rFonts w:eastAsia="Times New Roman"/>
          <w:color w:val="444444"/>
          <w:lang w:eastAsia="tr-TR"/>
        </w:rPr>
      </w:pPr>
    </w:p>
    <w:p w:rsidR="00555C76" w:rsidRPr="00A57277" w:rsidRDefault="00555C76" w:rsidP="008A48BE">
      <w:pPr>
        <w:pStyle w:val="ListeParagraf"/>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b/>
          <w:bCs/>
          <w:color w:val="444444"/>
          <w:lang w:eastAsia="tr-TR"/>
        </w:rPr>
        <w:t>C++</w:t>
      </w:r>
      <w:r w:rsidRPr="00A57277">
        <w:rPr>
          <w:rFonts w:eastAsia="Times New Roman"/>
          <w:color w:val="444444"/>
          <w:lang w:eastAsia="tr-TR"/>
        </w:rPr>
        <w:t xml:space="preserve"> ile görsel bileşenleri kullanabilmek için bir çok satır kod yazma  zorunluluğu Qt ile ortadan kalkmakta </w:t>
      </w:r>
      <w:r w:rsidRPr="00A57277">
        <w:rPr>
          <w:rFonts w:eastAsia="Times New Roman"/>
          <w:b/>
          <w:bCs/>
          <w:color w:val="444444"/>
          <w:lang w:eastAsia="tr-TR"/>
        </w:rPr>
        <w:t> </w:t>
      </w:r>
      <w:r w:rsidRPr="00A57277">
        <w:rPr>
          <w:rFonts w:eastAsia="Times New Roman"/>
          <w:color w:val="444444"/>
          <w:lang w:eastAsia="tr-TR"/>
        </w:rPr>
        <w:t>bu konuda Qt yazılımcılara esneklikler sağlamaktadır</w:t>
      </w:r>
    </w:p>
    <w:p w:rsidR="00555C76" w:rsidRPr="00A57277" w:rsidRDefault="00555C76" w:rsidP="008A48BE">
      <w:pPr>
        <w:shd w:val="clear" w:color="auto" w:fill="FFFFFF"/>
        <w:suppressAutoHyphens w:val="0"/>
        <w:spacing w:line="196" w:lineRule="atLeast"/>
        <w:rPr>
          <w:rFonts w:eastAsia="Times New Roman"/>
          <w:color w:val="444444"/>
          <w:lang w:eastAsia="tr-TR"/>
        </w:rPr>
      </w:pPr>
    </w:p>
    <w:p w:rsidR="00555C76" w:rsidRPr="00A57277" w:rsidRDefault="00555C76" w:rsidP="008A48BE">
      <w:pPr>
        <w:pStyle w:val="ListeParagraf"/>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Qt ile veritabanı erişimi uygulamaları,ağ erişim uygulamaları, dosyalar,  GUI  araç takımıyla birlikte programlama imkanı ve bir çok faydası var.</w:t>
      </w:r>
    </w:p>
    <w:p w:rsidR="00555C76" w:rsidRPr="00A57277" w:rsidRDefault="00555C76" w:rsidP="008A48BE">
      <w:pPr>
        <w:shd w:val="clear" w:color="auto" w:fill="FFFFFF"/>
        <w:suppressAutoHyphens w:val="0"/>
        <w:spacing w:line="196" w:lineRule="atLeast"/>
        <w:rPr>
          <w:rFonts w:eastAsia="Times New Roman"/>
          <w:color w:val="444444"/>
          <w:lang w:eastAsia="tr-TR"/>
        </w:rPr>
      </w:pPr>
    </w:p>
    <w:p w:rsidR="00555C76" w:rsidRPr="00A57277" w:rsidRDefault="00555C76" w:rsidP="008A48BE">
      <w:pPr>
        <w:pStyle w:val="ListeParagraf"/>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Qt'nin bir çok dökümantasyonu mevcuttur. Örnek uygulamaları inceleyerek, kendinizi geliştirip, daha da üzerine koyarak, iyi yazılımlar gerçekleştirebilirsiniz.</w:t>
      </w:r>
    </w:p>
    <w:p w:rsidR="00555C76" w:rsidRPr="00A57277" w:rsidRDefault="00555C76" w:rsidP="008A48BE">
      <w:pPr>
        <w:shd w:val="clear" w:color="auto" w:fill="FFFFFF"/>
        <w:suppressAutoHyphens w:val="0"/>
        <w:spacing w:line="196" w:lineRule="atLeast"/>
        <w:rPr>
          <w:rFonts w:eastAsia="Times New Roman"/>
          <w:color w:val="444444"/>
          <w:lang w:eastAsia="tr-TR"/>
        </w:rPr>
      </w:pPr>
    </w:p>
    <w:p w:rsidR="00555C76" w:rsidRPr="00A57277" w:rsidRDefault="00555C76" w:rsidP="008A48BE">
      <w:pPr>
        <w:pStyle w:val="ListeParagraf"/>
        <w:numPr>
          <w:ilvl w:val="0"/>
          <w:numId w:val="32"/>
        </w:numPr>
        <w:shd w:val="clear" w:color="auto" w:fill="FFFFFF"/>
        <w:suppressAutoHyphens w:val="0"/>
        <w:spacing w:line="196" w:lineRule="atLeast"/>
        <w:rPr>
          <w:rFonts w:eastAsia="Times New Roman"/>
          <w:color w:val="444444"/>
          <w:lang w:eastAsia="tr-TR"/>
        </w:rPr>
      </w:pPr>
      <w:r w:rsidRPr="00A57277">
        <w:rPr>
          <w:rFonts w:eastAsia="Times New Roman"/>
          <w:color w:val="444444"/>
          <w:lang w:eastAsia="tr-TR"/>
        </w:rPr>
        <w:t xml:space="preserve">Qt bizlere </w:t>
      </w:r>
      <w:r w:rsidRPr="00A57277">
        <w:rPr>
          <w:rFonts w:eastAsia="Times New Roman"/>
          <w:b/>
          <w:bCs/>
          <w:color w:val="444444"/>
          <w:lang w:eastAsia="tr-TR"/>
        </w:rPr>
        <w:t>C++</w:t>
      </w:r>
      <w:r w:rsidRPr="00A57277">
        <w:rPr>
          <w:rFonts w:eastAsia="Times New Roman"/>
          <w:color w:val="444444"/>
          <w:lang w:eastAsia="tr-TR"/>
        </w:rPr>
        <w:t>'ın hızını kullanabilmemizi sağlar. Böylece yazılımda performans artışı sağlanır</w:t>
      </w:r>
    </w:p>
    <w:p w:rsidR="00555C76" w:rsidRPr="00A57277" w:rsidRDefault="00555C76" w:rsidP="008A48BE">
      <w:pPr>
        <w:shd w:val="clear" w:color="auto" w:fill="FFFFFF"/>
        <w:suppressAutoHyphens w:val="0"/>
        <w:spacing w:line="196" w:lineRule="atLeast"/>
        <w:rPr>
          <w:rFonts w:eastAsia="Times New Roman"/>
          <w:color w:val="444444"/>
          <w:lang w:eastAsia="tr-TR"/>
        </w:rPr>
      </w:pPr>
    </w:p>
    <w:p w:rsidR="00555C76" w:rsidRPr="00A57277" w:rsidRDefault="00555C76" w:rsidP="003535FB">
      <w:pPr>
        <w:pStyle w:val="Balk1"/>
        <w:jc w:val="both"/>
        <w:rPr>
          <w:sz w:val="20"/>
          <w:szCs w:val="20"/>
        </w:rPr>
      </w:pPr>
      <w:r w:rsidRPr="00A57277">
        <w:rPr>
          <w:sz w:val="20"/>
          <w:szCs w:val="20"/>
        </w:rPr>
        <w:t>Geliştirilen Mimari</w:t>
      </w:r>
    </w:p>
    <w:p w:rsidR="00555C76" w:rsidRPr="00FE007A" w:rsidRDefault="00AE7FA5" w:rsidP="003535FB">
      <w:pPr>
        <w:pStyle w:val="Balk2"/>
        <w:rPr>
          <w:sz w:val="20"/>
          <w:szCs w:val="20"/>
        </w:rPr>
      </w:pPr>
      <w:r>
        <w:rPr>
          <w:sz w:val="20"/>
          <w:szCs w:val="20"/>
        </w:rPr>
        <w:t>Projede Karşılaşılan</w:t>
      </w:r>
      <w:r w:rsidR="00555C76" w:rsidRPr="00FE007A">
        <w:rPr>
          <w:sz w:val="20"/>
          <w:szCs w:val="20"/>
        </w:rPr>
        <w:t xml:space="preserve"> </w:t>
      </w:r>
      <w:r w:rsidR="00555C76">
        <w:rPr>
          <w:sz w:val="20"/>
          <w:szCs w:val="20"/>
        </w:rPr>
        <w:t>Z</w:t>
      </w:r>
      <w:r w:rsidR="00555C76" w:rsidRPr="00FE007A">
        <w:rPr>
          <w:sz w:val="20"/>
          <w:szCs w:val="20"/>
        </w:rPr>
        <w:t xml:space="preserve">orluklar </w:t>
      </w:r>
    </w:p>
    <w:p w:rsidR="00555C76" w:rsidRPr="00FE007A" w:rsidRDefault="00555C76" w:rsidP="00FD02D6">
      <w:pPr>
        <w:autoSpaceDE w:val="0"/>
        <w:autoSpaceDN w:val="0"/>
        <w:adjustRightInd w:val="0"/>
        <w:rPr>
          <w:rFonts w:eastAsia="Times New Roman"/>
          <w:lang w:eastAsia="tr-TR"/>
        </w:rPr>
      </w:pPr>
    </w:p>
    <w:p w:rsidR="00555C76" w:rsidRPr="00FE007A" w:rsidRDefault="00555C76" w:rsidP="00FD02D6">
      <w:pPr>
        <w:autoSpaceDE w:val="0"/>
        <w:autoSpaceDN w:val="0"/>
        <w:adjustRightInd w:val="0"/>
        <w:rPr>
          <w:rFonts w:eastAsia="Times New Roman"/>
          <w:lang w:eastAsia="tr-TR"/>
        </w:rPr>
      </w:pPr>
      <w:r w:rsidRPr="00FE007A">
        <w:rPr>
          <w:rFonts w:eastAsia="Times New Roman"/>
          <w:lang w:eastAsia="tr-TR"/>
        </w:rPr>
        <w:t xml:space="preserve">Türk sivil plaka standardına göre motorlu taşıt plakaları 110mmX526mm,77mm karakter yüksekliğine ve 10mm karakterler arası açıklığa sahip tek sıra dizilmiş karakterlerden oluşmalıdır. Plakaların resmi bir standardı olmasına rağmen, trafikteki araçların önemli bir kısmı standartlara uygun olmayan plakalara sahiptir. Ayrıca plakalar üzerinde çeşitli çıkartmalar, fosforlar, pullar,vidalar ve çamur gibi yabancı nesneler bulunması plaka tanıma otomasyonunu güçleştiren faktörlerdir. </w:t>
      </w:r>
    </w:p>
    <w:p w:rsidR="00555C76" w:rsidRPr="00FE007A" w:rsidRDefault="00555C76" w:rsidP="00FD02D6">
      <w:pPr>
        <w:autoSpaceDE w:val="0"/>
        <w:autoSpaceDN w:val="0"/>
        <w:adjustRightInd w:val="0"/>
        <w:rPr>
          <w:rFonts w:eastAsia="Times New Roman"/>
          <w:lang w:eastAsia="tr-TR"/>
        </w:rPr>
      </w:pPr>
    </w:p>
    <w:p w:rsidR="00555C76" w:rsidRDefault="00555C76" w:rsidP="00FD02D6">
      <w:pPr>
        <w:pStyle w:val="Balk2"/>
        <w:autoSpaceDE w:val="0"/>
        <w:autoSpaceDN w:val="0"/>
        <w:adjustRightInd w:val="0"/>
        <w:rPr>
          <w:sz w:val="20"/>
          <w:szCs w:val="20"/>
        </w:rPr>
      </w:pPr>
      <w:r w:rsidRPr="00FE007A">
        <w:rPr>
          <w:sz w:val="20"/>
          <w:szCs w:val="20"/>
        </w:rPr>
        <w:t>Proje</w:t>
      </w:r>
      <w:r>
        <w:rPr>
          <w:sz w:val="20"/>
          <w:szCs w:val="20"/>
        </w:rPr>
        <w:t>de Gerçekleştirilen İşlem Adımları</w:t>
      </w:r>
    </w:p>
    <w:p w:rsidR="00555C76" w:rsidRPr="00FE007A" w:rsidRDefault="00555C76" w:rsidP="00FE007A">
      <w:pPr>
        <w:rPr>
          <w:lang w:eastAsia="tr-TR"/>
        </w:rPr>
      </w:pPr>
    </w:p>
    <w:p w:rsidR="00555C76" w:rsidRPr="00A57277" w:rsidRDefault="00555C76" w:rsidP="00FD02D6">
      <w:pPr>
        <w:autoSpaceDE w:val="0"/>
        <w:autoSpaceDN w:val="0"/>
        <w:adjustRightInd w:val="0"/>
        <w:rPr>
          <w:rFonts w:eastAsia="Times New Roman"/>
          <w:lang w:eastAsia="tr-TR"/>
        </w:rPr>
      </w:pPr>
      <w:r>
        <w:rPr>
          <w:rFonts w:eastAsia="Times New Roman"/>
          <w:lang w:eastAsia="tr-TR"/>
        </w:rPr>
        <w:t>Projenin ilk aşamasında üzerinde işlem gerçekleştir</w:t>
      </w:r>
      <w:r w:rsidR="00F4351C">
        <w:rPr>
          <w:rFonts w:eastAsia="Times New Roman"/>
          <w:lang w:eastAsia="tr-TR"/>
        </w:rPr>
        <w:t>ilecek arac</w:t>
      </w:r>
      <w:r>
        <w:rPr>
          <w:rFonts w:eastAsia="Times New Roman"/>
          <w:lang w:eastAsia="tr-TR"/>
        </w:rPr>
        <w:t xml:space="preserve">a ait görüntü dosyası projeye dahil edilmektedir. Projede test için kullanılan bazı </w:t>
      </w:r>
      <w:r w:rsidRPr="00A57277">
        <w:rPr>
          <w:rFonts w:eastAsia="Times New Roman"/>
          <w:lang w:eastAsia="tr-TR"/>
        </w:rPr>
        <w:t>araç</w:t>
      </w:r>
      <w:r>
        <w:rPr>
          <w:rFonts w:eastAsia="Times New Roman"/>
          <w:lang w:eastAsia="tr-TR"/>
        </w:rPr>
        <w:t xml:space="preserve">lara ait </w:t>
      </w:r>
      <w:r w:rsidRPr="00A57277">
        <w:rPr>
          <w:rFonts w:eastAsia="Times New Roman"/>
          <w:lang w:eastAsia="tr-TR"/>
        </w:rPr>
        <w:t xml:space="preserve"> görüntüler Şekil 1, 2 ve 3 te gö</w:t>
      </w:r>
      <w:r>
        <w:rPr>
          <w:rFonts w:eastAsia="Times New Roman"/>
          <w:lang w:eastAsia="tr-TR"/>
        </w:rPr>
        <w:t>rülmektedir.</w:t>
      </w:r>
      <w:r w:rsidRPr="00A57277">
        <w:rPr>
          <w:rFonts w:eastAsia="Times New Roman"/>
          <w:lang w:eastAsia="tr-TR"/>
        </w:rPr>
        <w:t xml:space="preserve"> </w:t>
      </w:r>
    </w:p>
    <w:p w:rsidR="00555C76" w:rsidRPr="00A57277" w:rsidRDefault="00555C76" w:rsidP="008A48BE">
      <w:pPr>
        <w:autoSpaceDE w:val="0"/>
        <w:autoSpaceDN w:val="0"/>
        <w:adjustRightInd w:val="0"/>
        <w:rPr>
          <w:b/>
        </w:rPr>
      </w:pPr>
    </w:p>
    <w:p w:rsidR="00555C76" w:rsidRPr="00A57277" w:rsidRDefault="00AE7FA5" w:rsidP="00FD02D6">
      <w:pPr>
        <w:autoSpaceDE w:val="0"/>
        <w:autoSpaceDN w:val="0"/>
        <w:adjustRightInd w:val="0"/>
        <w:rPr>
          <w:rFonts w:eastAsia="Times New Roman"/>
          <w:lang w:eastAsia="tr-TR"/>
        </w:rPr>
      </w:pPr>
      <w:r w:rsidRPr="003B1A9A">
        <w:rPr>
          <w:rFonts w:eastAsia="Times New Roman"/>
          <w:lang w:eastAsia="tr-TR"/>
        </w:rPr>
        <w:pict>
          <v:shape id="_x0000_i1026" type="#_x0000_t75" style="width:223.5pt;height:150.45pt">
            <v:imagedata r:id="rId10" o:title=""/>
          </v:shape>
        </w:pict>
      </w:r>
    </w:p>
    <w:p w:rsidR="00497201" w:rsidRDefault="00497201" w:rsidP="008F59C4">
      <w:pPr>
        <w:autoSpaceDE w:val="0"/>
        <w:autoSpaceDN w:val="0"/>
        <w:adjustRightInd w:val="0"/>
        <w:jc w:val="center"/>
        <w:rPr>
          <w:rFonts w:eastAsia="Times New Roman"/>
          <w:lang w:eastAsia="tr-TR"/>
        </w:rPr>
      </w:pPr>
    </w:p>
    <w:p w:rsidR="00555C76" w:rsidRPr="00A57277" w:rsidRDefault="00555C76" w:rsidP="008F59C4">
      <w:pPr>
        <w:autoSpaceDE w:val="0"/>
        <w:autoSpaceDN w:val="0"/>
        <w:adjustRightInd w:val="0"/>
        <w:jc w:val="center"/>
        <w:rPr>
          <w:rFonts w:eastAsia="Times New Roman"/>
          <w:lang w:eastAsia="tr-TR"/>
        </w:rPr>
      </w:pPr>
      <w:r w:rsidRPr="00A57277">
        <w:rPr>
          <w:rFonts w:eastAsia="Times New Roman"/>
          <w:lang w:eastAsia="tr-TR"/>
        </w:rPr>
        <w:t>Şekil-1</w:t>
      </w:r>
      <w:r w:rsidR="00497201">
        <w:rPr>
          <w:rFonts w:eastAsia="Times New Roman"/>
          <w:lang w:eastAsia="tr-TR"/>
        </w:rPr>
        <w:t xml:space="preserve"> : Örnek Araç 1</w:t>
      </w:r>
    </w:p>
    <w:p w:rsidR="00497201" w:rsidRDefault="00AE7FA5" w:rsidP="008F59C4">
      <w:pPr>
        <w:autoSpaceDE w:val="0"/>
        <w:autoSpaceDN w:val="0"/>
        <w:adjustRightInd w:val="0"/>
        <w:jc w:val="center"/>
        <w:rPr>
          <w:rFonts w:eastAsia="Times New Roman"/>
          <w:lang w:eastAsia="tr-TR"/>
        </w:rPr>
      </w:pPr>
      <w:r w:rsidRPr="003B1A9A">
        <w:rPr>
          <w:rFonts w:eastAsia="Times New Roman"/>
          <w:lang w:eastAsia="tr-TR"/>
        </w:rPr>
        <w:lastRenderedPageBreak/>
        <w:pict>
          <v:shape id="_x0000_i1027" type="#_x0000_t75" style="width:225.65pt;height:151.5pt">
            <v:imagedata r:id="rId11" o:title=""/>
          </v:shape>
        </w:pict>
      </w:r>
    </w:p>
    <w:p w:rsidR="00497201" w:rsidRDefault="00497201" w:rsidP="008F59C4">
      <w:pPr>
        <w:autoSpaceDE w:val="0"/>
        <w:autoSpaceDN w:val="0"/>
        <w:adjustRightInd w:val="0"/>
        <w:jc w:val="center"/>
        <w:rPr>
          <w:rFonts w:eastAsia="Times New Roman"/>
          <w:lang w:eastAsia="tr-TR"/>
        </w:rPr>
      </w:pPr>
    </w:p>
    <w:p w:rsidR="00497201" w:rsidRDefault="00497201" w:rsidP="008F59C4">
      <w:pPr>
        <w:autoSpaceDE w:val="0"/>
        <w:autoSpaceDN w:val="0"/>
        <w:adjustRightInd w:val="0"/>
        <w:jc w:val="center"/>
        <w:rPr>
          <w:rFonts w:eastAsia="Times New Roman"/>
          <w:lang w:eastAsia="tr-TR"/>
        </w:rPr>
      </w:pPr>
    </w:p>
    <w:p w:rsidR="00555C76" w:rsidRDefault="00555C76" w:rsidP="008F59C4">
      <w:pPr>
        <w:autoSpaceDE w:val="0"/>
        <w:autoSpaceDN w:val="0"/>
        <w:adjustRightInd w:val="0"/>
        <w:jc w:val="center"/>
        <w:rPr>
          <w:rFonts w:eastAsia="Times New Roman"/>
          <w:lang w:eastAsia="tr-TR"/>
        </w:rPr>
      </w:pPr>
      <w:r w:rsidRPr="00A57277">
        <w:rPr>
          <w:rFonts w:eastAsia="Times New Roman"/>
          <w:lang w:eastAsia="tr-TR"/>
        </w:rPr>
        <w:t>Şekil-2</w:t>
      </w:r>
      <w:r w:rsidR="00497201">
        <w:rPr>
          <w:rFonts w:eastAsia="Times New Roman"/>
          <w:lang w:eastAsia="tr-TR"/>
        </w:rPr>
        <w:t xml:space="preserve"> : : Örnek Araç 2</w:t>
      </w:r>
    </w:p>
    <w:p w:rsidR="00497201" w:rsidRDefault="00497201" w:rsidP="008F59C4">
      <w:pPr>
        <w:autoSpaceDE w:val="0"/>
        <w:autoSpaceDN w:val="0"/>
        <w:adjustRightInd w:val="0"/>
        <w:jc w:val="center"/>
        <w:rPr>
          <w:rFonts w:eastAsia="Times New Roman"/>
          <w:lang w:eastAsia="tr-TR"/>
        </w:rPr>
      </w:pPr>
    </w:p>
    <w:p w:rsidR="00497201" w:rsidRPr="00A57277" w:rsidRDefault="00497201" w:rsidP="008F59C4">
      <w:pPr>
        <w:autoSpaceDE w:val="0"/>
        <w:autoSpaceDN w:val="0"/>
        <w:adjustRightInd w:val="0"/>
        <w:jc w:val="center"/>
        <w:rPr>
          <w:rFonts w:eastAsia="Times New Roman"/>
          <w:lang w:eastAsia="tr-TR"/>
        </w:rPr>
      </w:pPr>
    </w:p>
    <w:p w:rsidR="00497201" w:rsidRDefault="00AE7FA5" w:rsidP="008F59C4">
      <w:pPr>
        <w:autoSpaceDE w:val="0"/>
        <w:autoSpaceDN w:val="0"/>
        <w:adjustRightInd w:val="0"/>
        <w:jc w:val="center"/>
        <w:rPr>
          <w:rFonts w:eastAsia="Times New Roman"/>
          <w:lang w:eastAsia="tr-TR"/>
        </w:rPr>
      </w:pPr>
      <w:r w:rsidRPr="003B1A9A">
        <w:rPr>
          <w:rFonts w:eastAsia="Times New Roman"/>
          <w:lang w:eastAsia="tr-TR"/>
        </w:rPr>
        <w:pict>
          <v:shape id="_x0000_i1028" type="#_x0000_t75" style="width:224.6pt;height:142.95pt">
            <v:imagedata r:id="rId12" o:title=""/>
          </v:shape>
        </w:pict>
      </w:r>
    </w:p>
    <w:p w:rsidR="00497201" w:rsidRDefault="00497201" w:rsidP="008F59C4">
      <w:pPr>
        <w:autoSpaceDE w:val="0"/>
        <w:autoSpaceDN w:val="0"/>
        <w:adjustRightInd w:val="0"/>
        <w:jc w:val="center"/>
        <w:rPr>
          <w:rFonts w:eastAsia="Times New Roman"/>
          <w:lang w:eastAsia="tr-TR"/>
        </w:rPr>
      </w:pPr>
    </w:p>
    <w:p w:rsidR="00555C76" w:rsidRPr="00A57277" w:rsidRDefault="00555C76" w:rsidP="008F59C4">
      <w:pPr>
        <w:autoSpaceDE w:val="0"/>
        <w:autoSpaceDN w:val="0"/>
        <w:adjustRightInd w:val="0"/>
        <w:jc w:val="center"/>
        <w:rPr>
          <w:rFonts w:eastAsia="Times New Roman"/>
          <w:lang w:eastAsia="tr-TR"/>
        </w:rPr>
      </w:pPr>
      <w:r w:rsidRPr="00A57277">
        <w:rPr>
          <w:rFonts w:eastAsia="Times New Roman"/>
          <w:lang w:eastAsia="tr-TR"/>
        </w:rPr>
        <w:t>Şekil-3</w:t>
      </w:r>
      <w:r w:rsidR="00497201">
        <w:rPr>
          <w:rFonts w:eastAsia="Times New Roman"/>
          <w:lang w:eastAsia="tr-TR"/>
        </w:rPr>
        <w:t xml:space="preserve"> :  Örnek Araç 3</w:t>
      </w:r>
    </w:p>
    <w:p w:rsidR="00555C76" w:rsidRPr="00A57277" w:rsidRDefault="00555C76" w:rsidP="008A48BE">
      <w:pPr>
        <w:autoSpaceDE w:val="0"/>
        <w:autoSpaceDN w:val="0"/>
        <w:adjustRightInd w:val="0"/>
        <w:rPr>
          <w:b/>
        </w:rPr>
      </w:pPr>
    </w:p>
    <w:p w:rsidR="00555C76" w:rsidRPr="00A57277" w:rsidRDefault="00F4351C" w:rsidP="00780110">
      <w:pPr>
        <w:autoSpaceDE w:val="0"/>
        <w:autoSpaceDN w:val="0"/>
        <w:adjustRightInd w:val="0"/>
        <w:rPr>
          <w:rFonts w:eastAsia="Times New Roman"/>
          <w:lang w:eastAsia="tr-TR"/>
        </w:rPr>
      </w:pPr>
      <w:r>
        <w:rPr>
          <w:rFonts w:eastAsia="Times New Roman"/>
          <w:lang w:eastAsia="tr-TR"/>
        </w:rPr>
        <w:t>Arac</w:t>
      </w:r>
      <w:r w:rsidR="00555C76">
        <w:rPr>
          <w:rFonts w:eastAsia="Times New Roman"/>
          <w:lang w:eastAsia="tr-TR"/>
        </w:rPr>
        <w:t xml:space="preserve">a ait görüntü sisteme dahil edildikten sonra </w:t>
      </w:r>
      <w:r w:rsidR="00555C76" w:rsidRPr="00A57277">
        <w:rPr>
          <w:rFonts w:eastAsia="Times New Roman"/>
          <w:lang w:eastAsia="tr-TR"/>
        </w:rPr>
        <w:t xml:space="preserve"> öncelikle </w:t>
      </w:r>
      <w:r w:rsidR="00555C76">
        <w:rPr>
          <w:rFonts w:eastAsia="Times New Roman"/>
          <w:lang w:eastAsia="tr-TR"/>
        </w:rPr>
        <w:t xml:space="preserve">araç </w:t>
      </w:r>
      <w:r w:rsidR="00555C76" w:rsidRPr="00A57277">
        <w:rPr>
          <w:rFonts w:eastAsia="Times New Roman"/>
          <w:lang w:eastAsia="tr-TR"/>
        </w:rPr>
        <w:t>plaka</w:t>
      </w:r>
      <w:r w:rsidR="00555C76">
        <w:rPr>
          <w:rFonts w:eastAsia="Times New Roman"/>
          <w:lang w:eastAsia="tr-TR"/>
        </w:rPr>
        <w:t xml:space="preserve">sının </w:t>
      </w:r>
      <w:r w:rsidR="00555C76" w:rsidRPr="00A57277">
        <w:rPr>
          <w:rFonts w:eastAsia="Times New Roman"/>
          <w:lang w:eastAsia="tr-TR"/>
        </w:rPr>
        <w:t xml:space="preserve">yerinin belirlenmesi gerekmektedir. </w:t>
      </w:r>
      <w:r w:rsidR="00555C76">
        <w:rPr>
          <w:rFonts w:eastAsia="Times New Roman"/>
          <w:lang w:eastAsia="tr-TR"/>
        </w:rPr>
        <w:t>Bu adım ile ilgili gerçekleştir</w:t>
      </w:r>
      <w:r w:rsidR="00FC5046">
        <w:rPr>
          <w:rFonts w:eastAsia="Times New Roman"/>
          <w:lang w:eastAsia="tr-TR"/>
        </w:rPr>
        <w:t>i</w:t>
      </w:r>
      <w:r w:rsidR="00555C76">
        <w:rPr>
          <w:rFonts w:eastAsia="Times New Roman"/>
          <w:lang w:eastAsia="tr-TR"/>
        </w:rPr>
        <w:t xml:space="preserve">len işlem </w:t>
      </w:r>
      <w:r w:rsidR="00555C76" w:rsidRPr="00A57277">
        <w:rPr>
          <w:rFonts w:eastAsia="Times New Roman"/>
          <w:lang w:eastAsia="tr-TR"/>
        </w:rPr>
        <w:t xml:space="preserve"> </w:t>
      </w:r>
      <w:r w:rsidR="00555C76">
        <w:rPr>
          <w:rFonts w:eastAsia="Times New Roman"/>
          <w:lang w:eastAsia="tr-TR"/>
        </w:rPr>
        <w:t xml:space="preserve">adımları </w:t>
      </w:r>
      <w:r w:rsidR="00555C76" w:rsidRPr="00A57277">
        <w:rPr>
          <w:rFonts w:eastAsia="Times New Roman"/>
          <w:lang w:eastAsia="tr-TR"/>
        </w:rPr>
        <w:t>şu şekildedir;</w:t>
      </w:r>
    </w:p>
    <w:p w:rsidR="00555C76" w:rsidRPr="00A57277" w:rsidRDefault="00555C76" w:rsidP="00780110">
      <w:pPr>
        <w:autoSpaceDE w:val="0"/>
        <w:autoSpaceDN w:val="0"/>
        <w:adjustRightInd w:val="0"/>
        <w:rPr>
          <w:rFonts w:eastAsia="Times New Roman"/>
          <w:lang w:eastAsia="tr-TR"/>
        </w:rPr>
      </w:pPr>
    </w:p>
    <w:p w:rsidR="00555C76" w:rsidRDefault="00555C76" w:rsidP="00780110">
      <w:pPr>
        <w:autoSpaceDE w:val="0"/>
        <w:autoSpaceDN w:val="0"/>
        <w:adjustRightInd w:val="0"/>
        <w:rPr>
          <w:rFonts w:eastAsia="Times New Roman"/>
          <w:lang w:eastAsia="tr-TR"/>
        </w:rPr>
      </w:pPr>
      <w:r>
        <w:rPr>
          <w:rFonts w:eastAsia="Times New Roman"/>
          <w:lang w:eastAsia="tr-TR"/>
        </w:rPr>
        <w:t xml:space="preserve">Öncelikle araca ait </w:t>
      </w:r>
      <w:r w:rsidRPr="00A57277">
        <w:rPr>
          <w:rFonts w:eastAsia="Times New Roman"/>
          <w:lang w:eastAsia="tr-TR"/>
        </w:rPr>
        <w:t>resim üzerin</w:t>
      </w:r>
      <w:r>
        <w:rPr>
          <w:rFonts w:eastAsia="Times New Roman"/>
          <w:lang w:eastAsia="tr-TR"/>
        </w:rPr>
        <w:t>d</w:t>
      </w:r>
      <w:r w:rsidRPr="00A57277">
        <w:rPr>
          <w:rFonts w:eastAsia="Times New Roman"/>
          <w:lang w:eastAsia="tr-TR"/>
        </w:rPr>
        <w:t>e CV_BGR2GRAY, ADAPTIVE_THRESH_GAUSSIAN_C, ADAPTIVE_ THRESH_ MEAN_C renk uzayları uygulanır</w:t>
      </w:r>
      <w:r>
        <w:rPr>
          <w:rFonts w:eastAsia="Times New Roman"/>
          <w:lang w:eastAsia="tr-TR"/>
        </w:rPr>
        <w:t xml:space="preserve"> </w:t>
      </w:r>
      <w:r w:rsidRPr="00A57277">
        <w:rPr>
          <w:rFonts w:eastAsia="Times New Roman"/>
          <w:lang w:eastAsia="tr-TR"/>
        </w:rPr>
        <w:t xml:space="preserve">(Şekil-4) </w:t>
      </w:r>
    </w:p>
    <w:p w:rsidR="00555C76" w:rsidRDefault="00555C76" w:rsidP="00780110">
      <w:pPr>
        <w:autoSpaceDE w:val="0"/>
        <w:autoSpaceDN w:val="0"/>
        <w:adjustRightInd w:val="0"/>
        <w:rPr>
          <w:rFonts w:eastAsia="Times New Roman"/>
          <w:lang w:eastAsia="tr-TR"/>
        </w:rPr>
      </w:pPr>
    </w:p>
    <w:p w:rsidR="00555C76" w:rsidRPr="00A57277" w:rsidRDefault="00AE7FA5" w:rsidP="003859CB">
      <w:pPr>
        <w:autoSpaceDE w:val="0"/>
        <w:autoSpaceDN w:val="0"/>
        <w:adjustRightInd w:val="0"/>
        <w:rPr>
          <w:b/>
        </w:rPr>
      </w:pPr>
      <w:r w:rsidRPr="003B1A9A">
        <w:rPr>
          <w:rFonts w:eastAsia="Times New Roman"/>
          <w:noProof/>
          <w:lang w:eastAsia="tr-TR"/>
        </w:rPr>
        <w:pict>
          <v:shape id="_x0000_i1029" type="#_x0000_t75" style="width:216.55pt;height:154.75pt;visibility:visible">
            <v:imagedata r:id="rId13" o:title=""/>
          </v:shape>
        </w:pict>
      </w:r>
    </w:p>
    <w:p w:rsidR="00555C76" w:rsidRPr="00A57277" w:rsidRDefault="00555C76" w:rsidP="003859CB">
      <w:pPr>
        <w:autoSpaceDE w:val="0"/>
        <w:autoSpaceDN w:val="0"/>
        <w:adjustRightInd w:val="0"/>
        <w:rPr>
          <w:b/>
        </w:rPr>
      </w:pPr>
    </w:p>
    <w:p w:rsidR="00555C76" w:rsidRPr="00A57277" w:rsidRDefault="00555C76" w:rsidP="003859CB">
      <w:pPr>
        <w:autoSpaceDE w:val="0"/>
        <w:autoSpaceDN w:val="0"/>
        <w:adjustRightInd w:val="0"/>
        <w:jc w:val="center"/>
        <w:rPr>
          <w:rFonts w:eastAsia="Times New Roman"/>
          <w:lang w:eastAsia="tr-TR"/>
        </w:rPr>
      </w:pPr>
      <w:r w:rsidRPr="00A57277">
        <w:rPr>
          <w:rFonts w:eastAsia="Times New Roman"/>
          <w:lang w:eastAsia="tr-TR"/>
        </w:rPr>
        <w:t>Şekil-4</w:t>
      </w:r>
      <w:r w:rsidR="00FC5046">
        <w:rPr>
          <w:rFonts w:eastAsia="Times New Roman"/>
          <w:lang w:eastAsia="tr-TR"/>
        </w:rPr>
        <w:t xml:space="preserve"> : Renk Uzayı İşlemleri</w:t>
      </w:r>
    </w:p>
    <w:p w:rsidR="00555C76" w:rsidRDefault="00555C76" w:rsidP="00780110">
      <w:pPr>
        <w:autoSpaceDE w:val="0"/>
        <w:autoSpaceDN w:val="0"/>
        <w:adjustRightInd w:val="0"/>
        <w:rPr>
          <w:rFonts w:eastAsia="Times New Roman"/>
          <w:b/>
          <w:u w:val="single"/>
          <w:lang w:eastAsia="tr-TR"/>
        </w:rPr>
      </w:pPr>
      <w:r w:rsidRPr="009A062F">
        <w:rPr>
          <w:rFonts w:eastAsia="Times New Roman"/>
          <w:b/>
          <w:u w:val="single"/>
          <w:lang w:eastAsia="tr-TR"/>
        </w:rPr>
        <w:lastRenderedPageBreak/>
        <w:t>İlgili Kod Bloğu:</w:t>
      </w:r>
    </w:p>
    <w:p w:rsidR="00FC5046" w:rsidRPr="009A062F" w:rsidRDefault="00FC5046" w:rsidP="00780110">
      <w:pPr>
        <w:autoSpaceDE w:val="0"/>
        <w:autoSpaceDN w:val="0"/>
        <w:adjustRightInd w:val="0"/>
        <w:rPr>
          <w:rFonts w:eastAsia="Times New Roman"/>
          <w:b/>
          <w:u w:val="single"/>
          <w:lang w:eastAsia="tr-TR"/>
        </w:rPr>
      </w:pPr>
    </w:p>
    <w:p w:rsidR="00555C76" w:rsidRPr="009B6D82" w:rsidRDefault="00555C76" w:rsidP="00AF5DA2">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cv::Mat kaynakresim;</w:t>
      </w:r>
    </w:p>
    <w:p w:rsidR="00555C76" w:rsidRPr="009B6D82" w:rsidRDefault="00555C76" w:rsidP="00AF5DA2">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cv::Mat Kaynak_Gri;</w:t>
      </w:r>
    </w:p>
    <w:p w:rsidR="00555C76" w:rsidRPr="009B6D82" w:rsidRDefault="00555C76" w:rsidP="00AF5DA2">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cv::Mat Kaynak_Thresh;</w:t>
      </w:r>
    </w:p>
    <w:p w:rsidR="00555C76" w:rsidRPr="009B6D82" w:rsidRDefault="00555C76" w:rsidP="006102C1">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kaynakresim = cv::imread("araclar/1.jpg");</w:t>
      </w:r>
    </w:p>
    <w:p w:rsidR="00555C76" w:rsidRPr="009B6D82" w:rsidRDefault="00555C76" w:rsidP="006102C1">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 xml:space="preserve">cv::cvtColor(kaynakresim,Kaynak_Gri,CV_BGR2GRAY); </w:t>
      </w:r>
    </w:p>
    <w:p w:rsidR="00555C76" w:rsidRPr="009B6D82" w:rsidRDefault="00555C76" w:rsidP="006102C1">
      <w:pPr>
        <w:autoSpaceDE w:val="0"/>
        <w:autoSpaceDN w:val="0"/>
        <w:adjustRightInd w:val="0"/>
        <w:spacing w:line="360" w:lineRule="auto"/>
        <w:ind w:left="720"/>
        <w:jc w:val="left"/>
        <w:rPr>
          <w:rFonts w:eastAsia="Times New Roman"/>
          <w:color w:val="993300"/>
          <w:lang w:eastAsia="tr-TR"/>
        </w:rPr>
      </w:pPr>
      <w:r w:rsidRPr="009B6D82">
        <w:rPr>
          <w:rFonts w:eastAsia="Times New Roman"/>
          <w:color w:val="993300"/>
          <w:lang w:eastAsia="tr-TR"/>
        </w:rPr>
        <w:t>cv::adaptiveThreshold(Kaynak_Gri,Kaynak_Thresh,255,cv::ADAPTIVE_THRESH_GAUSSIAN_C,cv::ADAPTIVE_THRESH_MEAN_C, 11, 2);</w:t>
      </w:r>
    </w:p>
    <w:p w:rsidR="00555C76" w:rsidRPr="009B6D82" w:rsidRDefault="00555C76" w:rsidP="009C1175">
      <w:pPr>
        <w:autoSpaceDE w:val="0"/>
        <w:autoSpaceDN w:val="0"/>
        <w:adjustRightInd w:val="0"/>
        <w:spacing w:line="360" w:lineRule="auto"/>
        <w:rPr>
          <w:rFonts w:eastAsia="Times New Roman"/>
          <w:color w:val="008080"/>
          <w:lang w:eastAsia="tr-TR"/>
        </w:rPr>
      </w:pPr>
    </w:p>
    <w:p w:rsidR="00555C76" w:rsidRDefault="00555C76" w:rsidP="00780110">
      <w:pPr>
        <w:autoSpaceDE w:val="0"/>
        <w:autoSpaceDN w:val="0"/>
        <w:adjustRightInd w:val="0"/>
        <w:rPr>
          <w:rFonts w:eastAsia="Times New Roman"/>
          <w:lang w:eastAsia="tr-TR"/>
        </w:rPr>
      </w:pPr>
      <w:r>
        <w:rPr>
          <w:rFonts w:eastAsia="Times New Roman"/>
          <w:lang w:eastAsia="tr-TR"/>
        </w:rPr>
        <w:t xml:space="preserve">Bu işlemler ile </w:t>
      </w:r>
      <w:r w:rsidRPr="00A57277">
        <w:rPr>
          <w:rFonts w:eastAsia="Times New Roman"/>
          <w:lang w:eastAsia="tr-TR"/>
        </w:rPr>
        <w:t>kaynakresim üzerindeki pixel değeri sadece 0</w:t>
      </w:r>
      <w:r>
        <w:rPr>
          <w:rFonts w:eastAsia="Times New Roman"/>
          <w:lang w:eastAsia="tr-TR"/>
        </w:rPr>
        <w:t xml:space="preserve"> </w:t>
      </w:r>
      <w:r w:rsidRPr="00A57277">
        <w:rPr>
          <w:rFonts w:eastAsia="Times New Roman"/>
          <w:lang w:eastAsia="tr-TR"/>
        </w:rPr>
        <w:t>(siyah) ve 255</w:t>
      </w:r>
      <w:r>
        <w:rPr>
          <w:rFonts w:eastAsia="Times New Roman"/>
          <w:lang w:eastAsia="tr-TR"/>
        </w:rPr>
        <w:t xml:space="preserve"> </w:t>
      </w:r>
      <w:r w:rsidRPr="00A57277">
        <w:rPr>
          <w:rFonts w:eastAsia="Times New Roman"/>
          <w:lang w:eastAsia="tr-TR"/>
        </w:rPr>
        <w:t xml:space="preserve">(beyaz) değeri olarak değiştirilmiş olur. Renk uzayı işlemleri sonrasında görüntüdeki renk değeri </w:t>
      </w:r>
      <w:r w:rsidRPr="00FC5046">
        <w:rPr>
          <w:rFonts w:eastAsia="Times New Roman"/>
          <w:lang w:eastAsia="tr-TR"/>
        </w:rPr>
        <w:t xml:space="preserve">“at” </w:t>
      </w:r>
      <w:r w:rsidRPr="00A57277">
        <w:rPr>
          <w:rFonts w:eastAsia="Times New Roman"/>
          <w:lang w:eastAsia="tr-TR"/>
        </w:rPr>
        <w:t xml:space="preserve">komutuyla okunur. Okunan değerlerde siyah pixellerin sayısı kontrol işlemi yapılır eğer siyah pixel sayısı istenilen değer aralığında ise </w:t>
      </w:r>
      <w:r>
        <w:rPr>
          <w:rFonts w:eastAsia="Times New Roman"/>
          <w:lang w:eastAsia="tr-TR"/>
        </w:rPr>
        <w:t xml:space="preserve">(genişlik ve boy olarak) </w:t>
      </w:r>
      <w:r w:rsidRPr="00A57277">
        <w:rPr>
          <w:rFonts w:eastAsia="Times New Roman"/>
          <w:lang w:eastAsia="tr-TR"/>
        </w:rPr>
        <w:t xml:space="preserve">bu okunan pixeller kenar olarak değerlendirilerek kenar dizisine kaydedilir. Resim tarama  işlemi bittikten  sonra kenar dizisi kontrol işlemleri yapılır. Plaka kenarları olarak kabul edilen kenarların hassasiyet </w:t>
      </w:r>
      <w:r>
        <w:rPr>
          <w:rFonts w:eastAsia="Times New Roman"/>
          <w:lang w:eastAsia="tr-TR"/>
        </w:rPr>
        <w:t xml:space="preserve">değerleri ve en </w:t>
      </w:r>
      <w:r w:rsidRPr="00A57277">
        <w:rPr>
          <w:rFonts w:eastAsia="Times New Roman"/>
          <w:lang w:eastAsia="tr-TR"/>
        </w:rPr>
        <w:t>(2 kenarın x kordinatları arasındaki fark), boy</w:t>
      </w:r>
      <w:r>
        <w:rPr>
          <w:rFonts w:eastAsia="Times New Roman"/>
          <w:lang w:eastAsia="tr-TR"/>
        </w:rPr>
        <w:t xml:space="preserve"> </w:t>
      </w:r>
      <w:r w:rsidRPr="00A57277">
        <w:rPr>
          <w:rFonts w:eastAsia="Times New Roman"/>
          <w:lang w:eastAsia="tr-TR"/>
        </w:rPr>
        <w:t xml:space="preserve">(bir kenarın başlangıç ve bitiş arasındaki y kordinat farkı), </w:t>
      </w:r>
      <w:r>
        <w:rPr>
          <w:rFonts w:eastAsia="Times New Roman"/>
          <w:lang w:eastAsia="tr-TR"/>
        </w:rPr>
        <w:t xml:space="preserve">ve </w:t>
      </w:r>
      <w:r w:rsidRPr="00A57277">
        <w:rPr>
          <w:rFonts w:eastAsia="Times New Roman"/>
          <w:lang w:eastAsia="tr-TR"/>
        </w:rPr>
        <w:t>oran</w:t>
      </w:r>
      <w:r>
        <w:rPr>
          <w:rFonts w:eastAsia="Times New Roman"/>
          <w:lang w:eastAsia="tr-TR"/>
        </w:rPr>
        <w:t xml:space="preserve"> </w:t>
      </w:r>
      <w:r w:rsidRPr="00A57277">
        <w:rPr>
          <w:rFonts w:eastAsia="Times New Roman"/>
          <w:lang w:eastAsia="tr-TR"/>
        </w:rPr>
        <w:t xml:space="preserve">(boy/en ) </w:t>
      </w:r>
      <w:r>
        <w:rPr>
          <w:rFonts w:eastAsia="Times New Roman"/>
          <w:lang w:eastAsia="tr-TR"/>
        </w:rPr>
        <w:t xml:space="preserve">değerleri gözönünde bulundurularak </w:t>
      </w:r>
      <w:r w:rsidRPr="00A57277">
        <w:rPr>
          <w:rFonts w:eastAsia="Times New Roman"/>
          <w:lang w:eastAsia="tr-TR"/>
        </w:rPr>
        <w:t>kontrol</w:t>
      </w:r>
      <w:r>
        <w:rPr>
          <w:rFonts w:eastAsia="Times New Roman"/>
          <w:lang w:eastAsia="tr-TR"/>
        </w:rPr>
        <w:t xml:space="preserve">leri </w:t>
      </w:r>
      <w:r w:rsidRPr="00A57277">
        <w:rPr>
          <w:rFonts w:eastAsia="Times New Roman"/>
          <w:lang w:eastAsia="tr-TR"/>
        </w:rPr>
        <w:t>yapılır</w:t>
      </w:r>
      <w:r>
        <w:rPr>
          <w:rFonts w:eastAsia="Times New Roman"/>
          <w:lang w:eastAsia="tr-TR"/>
        </w:rPr>
        <w:t>.</w:t>
      </w:r>
      <w:r w:rsidRPr="00A57277">
        <w:rPr>
          <w:rFonts w:eastAsia="Times New Roman"/>
          <w:lang w:eastAsia="tr-TR"/>
        </w:rPr>
        <w:t xml:space="preserve"> </w:t>
      </w:r>
      <w:r>
        <w:rPr>
          <w:rFonts w:eastAsia="Times New Roman"/>
          <w:lang w:eastAsia="tr-TR"/>
        </w:rPr>
        <w:t xml:space="preserve">Eğer yapılan kontroller sonucunda bu kenarlara ait değerler istenilen aralıkta ise </w:t>
      </w:r>
      <w:r w:rsidRPr="00A57277">
        <w:rPr>
          <w:rFonts w:eastAsia="Times New Roman"/>
          <w:lang w:eastAsia="tr-TR"/>
        </w:rPr>
        <w:t xml:space="preserve">bu kontrollerden başarılı olarak geçen kenarlar, plakanın kenarları olarak değerlendirilir  ve kare dizisine atanır. </w:t>
      </w:r>
    </w:p>
    <w:p w:rsidR="00555C76" w:rsidRDefault="00555C76" w:rsidP="00780110">
      <w:pPr>
        <w:autoSpaceDE w:val="0"/>
        <w:autoSpaceDN w:val="0"/>
        <w:adjustRightInd w:val="0"/>
        <w:rPr>
          <w:rFonts w:eastAsia="Times New Roman"/>
          <w:color w:val="FF0000"/>
          <w:lang w:eastAsia="tr-TR"/>
        </w:rPr>
      </w:pPr>
    </w:p>
    <w:p w:rsidR="00555C76" w:rsidRDefault="00555C76" w:rsidP="009A062F">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FC5046" w:rsidRPr="009A062F" w:rsidRDefault="00FC5046" w:rsidP="009A062F">
      <w:pPr>
        <w:autoSpaceDE w:val="0"/>
        <w:autoSpaceDN w:val="0"/>
        <w:adjustRightInd w:val="0"/>
        <w:rPr>
          <w:rFonts w:eastAsia="Times New Roman"/>
          <w:b/>
          <w:u w:val="single"/>
          <w:lang w:eastAsia="tr-TR"/>
        </w:rPr>
      </w:pP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int pixelrengi;</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int kenar[kaynakresim.cols][3],</w:t>
      </w:r>
      <w:r>
        <w:rPr>
          <w:rFonts w:eastAsia="Times New Roman"/>
          <w:color w:val="993300"/>
          <w:lang w:eastAsia="tr-TR"/>
        </w:rPr>
        <w:t xml:space="preserve"> </w:t>
      </w:r>
      <w:r w:rsidRPr="005070C6">
        <w:rPr>
          <w:rFonts w:eastAsia="Times New Roman"/>
          <w:color w:val="993300"/>
          <w:lang w:eastAsia="tr-TR"/>
        </w:rPr>
        <w:t>kare[kaynakresim.cols][6], kenarsayisi=0;</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int x,y,siyah_say=0;</w:t>
      </w:r>
    </w:p>
    <w:p w:rsidR="00FC5046" w:rsidRPr="006102C1" w:rsidRDefault="00FC5046" w:rsidP="00FC5046">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w:t>
      </w:r>
      <w:r>
        <w:rPr>
          <w:rFonts w:eastAsia="Times New Roman"/>
          <w:color w:val="808000"/>
          <w:lang w:eastAsia="tr-TR"/>
        </w:rPr>
        <w:t xml:space="preserve">Resim </w:t>
      </w:r>
      <w:r w:rsidR="00E7462A">
        <w:rPr>
          <w:rFonts w:eastAsia="Times New Roman"/>
          <w:color w:val="808000"/>
          <w:lang w:eastAsia="tr-TR"/>
        </w:rPr>
        <w:t>t</w:t>
      </w:r>
      <w:r>
        <w:rPr>
          <w:rFonts w:eastAsia="Times New Roman"/>
          <w:color w:val="808000"/>
          <w:lang w:eastAsia="tr-TR"/>
        </w:rPr>
        <w:t xml:space="preserve">arama </w:t>
      </w:r>
      <w:r w:rsidR="00E7462A">
        <w:rPr>
          <w:rFonts w:eastAsia="Times New Roman"/>
          <w:color w:val="808000"/>
          <w:lang w:eastAsia="tr-TR"/>
        </w:rPr>
        <w:t>i</w:t>
      </w:r>
      <w:r>
        <w:rPr>
          <w:rFonts w:eastAsia="Times New Roman"/>
          <w:color w:val="808000"/>
          <w:lang w:eastAsia="tr-TR"/>
        </w:rPr>
        <w:t xml:space="preserve">şlem </w:t>
      </w:r>
      <w:r w:rsidR="00E7462A">
        <w:rPr>
          <w:rFonts w:eastAsia="Times New Roman"/>
          <w:color w:val="808000"/>
          <w:lang w:eastAsia="tr-TR"/>
        </w:rPr>
        <w:t>b</w:t>
      </w:r>
      <w:r>
        <w:rPr>
          <w:rFonts w:eastAsia="Times New Roman"/>
          <w:color w:val="808000"/>
          <w:lang w:eastAsia="tr-TR"/>
        </w:rPr>
        <w:t>aşlangıçı</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for(x=0;x&lt;kaynakresim.cols;x++)++)</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for(y=0;y&lt;kaynakresim.rows;y++)</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FC5046" w:rsidRPr="006102C1" w:rsidRDefault="00E7462A" w:rsidP="00FC5046">
      <w:pPr>
        <w:autoSpaceDE w:val="0"/>
        <w:autoSpaceDN w:val="0"/>
        <w:adjustRightInd w:val="0"/>
        <w:spacing w:line="360" w:lineRule="auto"/>
        <w:jc w:val="left"/>
        <w:rPr>
          <w:rFonts w:eastAsia="Times New Roman"/>
          <w:color w:val="808000"/>
          <w:lang w:eastAsia="tr-TR"/>
        </w:rPr>
      </w:pPr>
      <w:r>
        <w:rPr>
          <w:rFonts w:eastAsia="Times New Roman"/>
          <w:color w:val="808000"/>
          <w:lang w:eastAsia="tr-TR"/>
        </w:rPr>
        <w:t>//Taranan r</w:t>
      </w:r>
      <w:r w:rsidR="00FC5046" w:rsidRPr="006102C1">
        <w:rPr>
          <w:rFonts w:eastAsia="Times New Roman"/>
          <w:color w:val="808000"/>
          <w:lang w:eastAsia="tr-TR"/>
        </w:rPr>
        <w:t xml:space="preserve">esmin </w:t>
      </w:r>
      <w:r>
        <w:rPr>
          <w:rFonts w:eastAsia="Times New Roman"/>
          <w:color w:val="808000"/>
          <w:lang w:eastAsia="tr-TR"/>
        </w:rPr>
        <w:t>p</w:t>
      </w:r>
      <w:r w:rsidR="00FC5046" w:rsidRPr="006102C1">
        <w:rPr>
          <w:rFonts w:eastAsia="Times New Roman"/>
          <w:color w:val="808000"/>
          <w:lang w:eastAsia="tr-TR"/>
        </w:rPr>
        <w:t>ixel renk değeri alınıyor</w:t>
      </w:r>
    </w:p>
    <w:p w:rsidR="00FC504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555C76" w:rsidRDefault="00555C76" w:rsidP="00FC5046">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pixelrengi=kaynakresim.at&lt;unsigned char&gt;(y,x);    </w:t>
      </w:r>
    </w:p>
    <w:p w:rsidR="00FC5046" w:rsidRPr="005070C6" w:rsidRDefault="00555C76" w:rsidP="00FC5046">
      <w:pPr>
        <w:autoSpaceDE w:val="0"/>
        <w:autoSpaceDN w:val="0"/>
        <w:adjustRightInd w:val="0"/>
        <w:spacing w:line="360" w:lineRule="auto"/>
        <w:jc w:val="left"/>
        <w:rPr>
          <w:rFonts w:eastAsia="Times New Roman"/>
          <w:color w:val="993300"/>
          <w:lang w:eastAsia="tr-TR"/>
        </w:rPr>
      </w:pPr>
      <w:r w:rsidRPr="006102C1">
        <w:rPr>
          <w:rFonts w:eastAsia="Times New Roman"/>
          <w:color w:val="808000"/>
          <w:lang w:eastAsia="tr-TR"/>
        </w:rPr>
        <w:lastRenderedPageBreak/>
        <w:t xml:space="preserve"> </w:t>
      </w:r>
      <w:r w:rsidR="00FC5046" w:rsidRPr="005070C6">
        <w:rPr>
          <w:rFonts w:eastAsia="Times New Roman"/>
          <w:color w:val="993300"/>
          <w:lang w:eastAsia="tr-TR"/>
        </w:rPr>
        <w:t>//</w:t>
      </w:r>
      <w:r w:rsidR="00FC5046">
        <w:rPr>
          <w:rFonts w:eastAsia="Times New Roman"/>
          <w:color w:val="808000"/>
          <w:lang w:eastAsia="tr-TR"/>
        </w:rPr>
        <w:t>Res</w:t>
      </w:r>
      <w:r w:rsidR="00FC5046" w:rsidRPr="006102C1">
        <w:rPr>
          <w:rFonts w:eastAsia="Times New Roman"/>
          <w:color w:val="808000"/>
          <w:lang w:eastAsia="tr-TR"/>
        </w:rPr>
        <w:t xml:space="preserve">imdeki pixel değeri siyah </w:t>
      </w:r>
      <w:r w:rsidR="003D5934">
        <w:rPr>
          <w:rFonts w:eastAsia="Times New Roman"/>
          <w:color w:val="808000"/>
          <w:lang w:eastAsia="tr-TR"/>
        </w:rPr>
        <w:t>ise;</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r>
        <w:rPr>
          <w:rFonts w:eastAsia="Times New Roman"/>
          <w:color w:val="993300"/>
          <w:lang w:eastAsia="tr-TR"/>
        </w:rPr>
        <w:tab/>
      </w:r>
      <w:r w:rsidRPr="005070C6">
        <w:rPr>
          <w:rFonts w:eastAsia="Times New Roman"/>
          <w:color w:val="993300"/>
          <w:lang w:eastAsia="tr-TR"/>
        </w:rPr>
        <w:t>if(pixelrengi==0 )</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siyah_say++;</w:t>
      </w:r>
    </w:p>
    <w:p w:rsidR="00555C76" w:rsidRPr="005070C6" w:rsidRDefault="00555C76" w:rsidP="00FC3336">
      <w:pPr>
        <w:autoSpaceDE w:val="0"/>
        <w:autoSpaceDN w:val="0"/>
        <w:adjustRightInd w:val="0"/>
        <w:jc w:val="left"/>
        <w:rPr>
          <w:rFonts w:eastAsia="Times New Roman"/>
          <w:color w:val="993300"/>
          <w:lang w:eastAsia="tr-TR"/>
        </w:rPr>
      </w:pPr>
      <w:r w:rsidRPr="005070C6">
        <w:rPr>
          <w:rFonts w:eastAsia="Times New Roman"/>
          <w:color w:val="993300"/>
          <w:lang w:eastAsia="tr-TR"/>
        </w:rPr>
        <w:t xml:space="preserve">           </w:t>
      </w:r>
      <w:r w:rsidR="00FC5046">
        <w:rPr>
          <w:rFonts w:eastAsia="Times New Roman"/>
          <w:color w:val="993300"/>
          <w:lang w:eastAsia="tr-TR"/>
        </w:rPr>
        <w:tab/>
      </w: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r w:rsidR="00FC5046">
        <w:rPr>
          <w:rFonts w:eastAsia="Times New Roman"/>
          <w:color w:val="993300"/>
          <w:lang w:eastAsia="tr-TR"/>
        </w:rPr>
        <w:tab/>
      </w:r>
      <w:r w:rsidRPr="005070C6">
        <w:rPr>
          <w:rFonts w:eastAsia="Times New Roman"/>
          <w:color w:val="993300"/>
          <w:lang w:eastAsia="tr-TR"/>
        </w:rPr>
        <w:t>else if(pixelrengi==255 )</w:t>
      </w:r>
    </w:p>
    <w:p w:rsidR="00555C76" w:rsidRPr="006102C1" w:rsidRDefault="00555C76" w:rsidP="009A062F">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 Taranan pixel’in değeri beyaz </w:t>
      </w:r>
      <w:r w:rsidR="00903AC5">
        <w:rPr>
          <w:rFonts w:eastAsia="Times New Roman"/>
          <w:color w:val="808000"/>
          <w:lang w:eastAsia="tr-TR"/>
        </w:rPr>
        <w:t>ise;</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r>
        <w:rPr>
          <w:rFonts w:eastAsia="Times New Roman"/>
          <w:color w:val="993300"/>
          <w:lang w:eastAsia="tr-TR"/>
        </w:rPr>
        <w:t xml:space="preserve">  </w:t>
      </w:r>
      <w:r w:rsidRPr="005070C6">
        <w:rPr>
          <w:rFonts w:eastAsia="Times New Roman"/>
          <w:color w:val="993300"/>
          <w:lang w:eastAsia="tr-TR"/>
        </w:rPr>
        <w:t>{</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if(siyah_say&gt;30 ) )</w:t>
      </w:r>
    </w:p>
    <w:p w:rsidR="00555C76" w:rsidRPr="006102C1" w:rsidRDefault="00555C76" w:rsidP="009A062F">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//(Siyah sayısı 30 dan fazla ise kenar olarak kabul et ve //kenar  kordinatlarını matrise gönder)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kenar[kenarsayisi][0]=x;</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kenar[kenarsayisi][1]=y-siyah_say;</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kenar[kenarsayisi][2]=y;</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kenarsayisi++;</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siyah_say=0;</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siyah_say=0;</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B11141" w:rsidRDefault="00555C76" w:rsidP="00B11141">
      <w:pPr>
        <w:autoSpaceDE w:val="0"/>
        <w:autoSpaceDN w:val="0"/>
        <w:adjustRightInd w:val="0"/>
        <w:spacing w:line="360" w:lineRule="auto"/>
        <w:jc w:val="left"/>
        <w:rPr>
          <w:rFonts w:eastAsia="Times New Roman"/>
          <w:color w:val="808000"/>
          <w:lang w:eastAsia="tr-TR"/>
        </w:rPr>
      </w:pPr>
      <w:r w:rsidRPr="005070C6">
        <w:rPr>
          <w:rFonts w:eastAsia="Times New Roman"/>
          <w:color w:val="993300"/>
          <w:lang w:eastAsia="tr-TR"/>
        </w:rPr>
        <w:t xml:space="preserve">    } </w:t>
      </w:r>
      <w:r w:rsidRPr="006102C1">
        <w:rPr>
          <w:rFonts w:eastAsia="Times New Roman"/>
          <w:color w:val="808000"/>
          <w:lang w:eastAsia="tr-TR"/>
        </w:rPr>
        <w:t xml:space="preserve"> </w:t>
      </w:r>
    </w:p>
    <w:p w:rsidR="00B11141" w:rsidRDefault="00555C76" w:rsidP="00B11141">
      <w:pPr>
        <w:autoSpaceDE w:val="0"/>
        <w:autoSpaceDN w:val="0"/>
        <w:adjustRightInd w:val="0"/>
        <w:spacing w:line="360" w:lineRule="auto"/>
        <w:jc w:val="left"/>
        <w:rPr>
          <w:rFonts w:eastAsia="Times New Roman"/>
          <w:color w:val="808000"/>
          <w:lang w:eastAsia="tr-TR"/>
        </w:rPr>
      </w:pPr>
      <w:r w:rsidRPr="005070C6">
        <w:rPr>
          <w:rFonts w:eastAsia="Times New Roman"/>
          <w:color w:val="993300"/>
          <w:lang w:eastAsia="tr-TR"/>
        </w:rPr>
        <w:t>for (int var = 0; var &lt; kenarsayisi; ++var)</w:t>
      </w:r>
    </w:p>
    <w:p w:rsidR="00555C76" w:rsidRPr="00B11141" w:rsidRDefault="00555C76" w:rsidP="00B11141">
      <w:pPr>
        <w:autoSpaceDE w:val="0"/>
        <w:autoSpaceDN w:val="0"/>
        <w:adjustRightInd w:val="0"/>
        <w:spacing w:line="360" w:lineRule="auto"/>
        <w:jc w:val="left"/>
        <w:rPr>
          <w:rFonts w:eastAsia="Times New Roman"/>
          <w:color w:val="808000"/>
          <w:lang w:eastAsia="tr-TR"/>
        </w:rPr>
      </w:pPr>
      <w:r w:rsidRPr="005070C6">
        <w:rPr>
          <w:rFonts w:eastAsia="Times New Roman"/>
          <w:color w:val="993300"/>
          <w:lang w:eastAsia="tr-TR"/>
        </w:rPr>
        <w:t>{</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cv::rectangle(kaynakresim,cv::Point(kenar[var][0]-20,</w:t>
      </w:r>
      <w:r w:rsidR="00B11141">
        <w:rPr>
          <w:rFonts w:eastAsia="Times New Roman"/>
          <w:color w:val="993300"/>
          <w:lang w:eastAsia="tr-TR"/>
        </w:rPr>
        <w:t xml:space="preserve"> </w:t>
      </w:r>
      <w:r w:rsidRPr="005070C6">
        <w:rPr>
          <w:rFonts w:eastAsia="Times New Roman"/>
          <w:color w:val="993300"/>
          <w:lang w:eastAsia="tr-TR"/>
        </w:rPr>
        <w:t>kenar[var][1]),</w:t>
      </w:r>
      <w:r w:rsidR="00B11141">
        <w:rPr>
          <w:rFonts w:eastAsia="Times New Roman"/>
          <w:color w:val="993300"/>
          <w:lang w:eastAsia="tr-TR"/>
        </w:rPr>
        <w:t xml:space="preserve"> </w:t>
      </w:r>
      <w:r w:rsidRPr="005070C6">
        <w:rPr>
          <w:rFonts w:eastAsia="Times New Roman"/>
          <w:color w:val="993300"/>
          <w:lang w:eastAsia="tr-TR"/>
        </w:rPr>
        <w:t>cv::Point(kenar[var][0]</w:t>
      </w:r>
      <w:r w:rsidR="00B11141">
        <w:rPr>
          <w:rFonts w:eastAsia="Times New Roman"/>
          <w:color w:val="993300"/>
          <w:lang w:eastAsia="tr-TR"/>
        </w:rPr>
        <w:t xml:space="preserve"> </w:t>
      </w:r>
      <w:r w:rsidRPr="005070C6">
        <w:rPr>
          <w:rFonts w:eastAsia="Times New Roman"/>
          <w:color w:val="993300"/>
          <w:lang w:eastAsia="tr-TR"/>
        </w:rPr>
        <w:t>+20,kenar[var][2]),cv::Scalar(100,100,50),1,cv::LINE_4,0);</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İnt sonuc, en, oran, boy, kontrol=0 ,</w:t>
      </w:r>
      <w:r w:rsidR="00B11141">
        <w:rPr>
          <w:rFonts w:eastAsia="Times New Roman"/>
          <w:color w:val="993300"/>
          <w:lang w:eastAsia="tr-TR"/>
        </w:rPr>
        <w:t xml:space="preserve"> </w:t>
      </w:r>
      <w:r w:rsidRPr="005070C6">
        <w:rPr>
          <w:rFonts w:eastAsia="Times New Roman"/>
          <w:color w:val="993300"/>
          <w:lang w:eastAsia="tr-TR"/>
        </w:rPr>
        <w:t>karesayisi=0, hassasiyet;</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hassasiyet=5;</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for (int x = 0; x &lt; kenarsayisi; x++)</w:t>
      </w:r>
    </w:p>
    <w:p w:rsidR="00555C76" w:rsidRPr="006102C1" w:rsidRDefault="00555C76" w:rsidP="00FC3336">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//Kenar matrisi kontrol ediliyor</w:t>
      </w:r>
    </w:p>
    <w:p w:rsidR="00555C76" w:rsidRPr="005070C6" w:rsidRDefault="00555C76" w:rsidP="006102C1">
      <w:pPr>
        <w:autoSpaceDE w:val="0"/>
        <w:autoSpaceDN w:val="0"/>
        <w:adjustRightInd w:val="0"/>
        <w:spacing w:line="360" w:lineRule="auto"/>
        <w:ind w:left="720"/>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r>
        <w:rPr>
          <w:rFonts w:eastAsia="Times New Roman"/>
          <w:color w:val="993300"/>
          <w:lang w:eastAsia="tr-TR"/>
        </w:rPr>
        <w:tab/>
      </w:r>
      <w:r w:rsidRPr="005070C6">
        <w:rPr>
          <w:rFonts w:eastAsia="Times New Roman"/>
          <w:color w:val="993300"/>
          <w:lang w:eastAsia="tr-TR"/>
        </w:rPr>
        <w:t>for (int y = 0; y &lt; kenarsayisi; y++)</w:t>
      </w:r>
    </w:p>
    <w:p w:rsidR="00555C76" w:rsidRPr="006102C1" w:rsidRDefault="00555C76" w:rsidP="009A062F">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w:t>
      </w:r>
      <w:r w:rsidR="00063493">
        <w:rPr>
          <w:rFonts w:eastAsia="Times New Roman"/>
          <w:color w:val="808000"/>
          <w:lang w:eastAsia="tr-TR"/>
        </w:rPr>
        <w:t>K</w:t>
      </w:r>
      <w:r w:rsidRPr="006102C1">
        <w:rPr>
          <w:rFonts w:eastAsia="Times New Roman"/>
          <w:color w:val="808000"/>
          <w:lang w:eastAsia="tr-TR"/>
        </w:rPr>
        <w:t>arşılaştırma yapılacak olan 2.Kenar seçiliyor</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lastRenderedPageBreak/>
        <w:t xml:space="preserve">            if (x!=y)</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sonuc= kenar[y][1]-kenar[x][1];</w:t>
      </w:r>
    </w:p>
    <w:p w:rsidR="00555C76" w:rsidRDefault="00555C76" w:rsidP="006102C1">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//2 kenarın  X kordinatları arasındaki </w:t>
      </w:r>
    </w:p>
    <w:p w:rsidR="00555C76" w:rsidRPr="006102C1" w:rsidRDefault="00555C76" w:rsidP="009A062F">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 //pixel farkı kontrol ediliyor</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if (sonuc&lt;=hassasiyet &amp;&amp; sonuc&gt;=0)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kontrol++;</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w:t>
      </w:r>
    </w:p>
    <w:p w:rsidR="00555C76" w:rsidRDefault="00555C76" w:rsidP="009A062F">
      <w:pPr>
        <w:jc w:val="left"/>
        <w:rPr>
          <w:rFonts w:eastAsia="Times New Roman"/>
          <w:color w:val="993300"/>
          <w:lang w:eastAsia="tr-TR"/>
        </w:rPr>
      </w:pPr>
      <w:r w:rsidRPr="009A062F">
        <w:rPr>
          <w:rFonts w:eastAsia="Times New Roman"/>
          <w:color w:val="993300"/>
          <w:lang w:eastAsia="tr-TR"/>
        </w:rPr>
        <w:t xml:space="preserve">                sonuc= kenar[y][2]-kenar[x][2];</w:t>
      </w:r>
    </w:p>
    <w:p w:rsidR="00555C76" w:rsidRPr="006102C1" w:rsidRDefault="007A387E" w:rsidP="006102C1">
      <w:pPr>
        <w:autoSpaceDE w:val="0"/>
        <w:autoSpaceDN w:val="0"/>
        <w:adjustRightInd w:val="0"/>
        <w:spacing w:line="360" w:lineRule="auto"/>
        <w:jc w:val="left"/>
        <w:rPr>
          <w:rFonts w:eastAsia="Times New Roman"/>
          <w:color w:val="808000"/>
          <w:lang w:eastAsia="tr-TR"/>
        </w:rPr>
      </w:pPr>
      <w:r>
        <w:rPr>
          <w:rFonts w:eastAsia="Times New Roman"/>
          <w:color w:val="808000"/>
          <w:lang w:eastAsia="tr-TR"/>
        </w:rPr>
        <w:t xml:space="preserve"> </w:t>
      </w:r>
      <w:r w:rsidR="00555C76" w:rsidRPr="006102C1">
        <w:rPr>
          <w:rFonts w:eastAsia="Times New Roman"/>
          <w:color w:val="808000"/>
          <w:lang w:eastAsia="tr-TR"/>
        </w:rPr>
        <w:t xml:space="preserve"> //2 kenarın Y kordinatıları arasındaki  </w:t>
      </w:r>
    </w:p>
    <w:p w:rsidR="00555C76" w:rsidRPr="006102C1" w:rsidRDefault="00555C76" w:rsidP="006102C1">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 xml:space="preserve"> </w:t>
      </w:r>
      <w:r>
        <w:rPr>
          <w:rFonts w:eastAsia="Times New Roman"/>
          <w:color w:val="808000"/>
          <w:lang w:eastAsia="tr-TR"/>
        </w:rPr>
        <w:t>//pixel farkı kontrol ediliyor</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if (sonuc&lt;=hassasiyet &amp;&amp; sonuc&gt;=0)</w:t>
      </w:r>
    </w:p>
    <w:p w:rsidR="00555C76" w:rsidRPr="009A062F" w:rsidRDefault="00555C76" w:rsidP="009A062F">
      <w:pPr>
        <w:jc w:val="left"/>
        <w:rPr>
          <w:rFonts w:eastAsia="Times New Roman"/>
          <w:color w:val="993300"/>
          <w:lang w:eastAsia="tr-TR"/>
        </w:rPr>
      </w:pP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kontrol++;</w:t>
      </w:r>
    </w:p>
    <w:p w:rsidR="00555C76" w:rsidRDefault="00555C76" w:rsidP="009A062F">
      <w:pPr>
        <w:jc w:val="left"/>
        <w:rPr>
          <w:rFonts w:eastAsia="Times New Roman"/>
          <w:color w:val="993300"/>
          <w:lang w:eastAsia="tr-TR"/>
        </w:rPr>
      </w:pPr>
      <w:r w:rsidRPr="009A062F">
        <w:rPr>
          <w:rFonts w:eastAsia="Times New Roman"/>
          <w:color w:val="993300"/>
          <w:lang w:eastAsia="tr-TR"/>
        </w:rPr>
        <w:t xml:space="preserve">                }</w:t>
      </w:r>
    </w:p>
    <w:p w:rsidR="00555C76" w:rsidRPr="006102C1" w:rsidRDefault="00555C76" w:rsidP="006102C1">
      <w:pPr>
        <w:autoSpaceDE w:val="0"/>
        <w:autoSpaceDN w:val="0"/>
        <w:adjustRightInd w:val="0"/>
        <w:spacing w:line="360" w:lineRule="auto"/>
        <w:jc w:val="left"/>
        <w:rPr>
          <w:rFonts w:eastAsia="Times New Roman"/>
          <w:color w:val="808000"/>
          <w:lang w:eastAsia="tr-TR"/>
        </w:rPr>
      </w:pPr>
      <w:r w:rsidRPr="006102C1">
        <w:rPr>
          <w:rFonts w:eastAsia="Times New Roman"/>
          <w:color w:val="808000"/>
          <w:lang w:eastAsia="tr-TR"/>
        </w:rPr>
        <w:t>//</w:t>
      </w:r>
      <w:r w:rsidR="00CE5E7D">
        <w:rPr>
          <w:rFonts w:eastAsia="Times New Roman"/>
          <w:color w:val="808000"/>
          <w:lang w:eastAsia="tr-TR"/>
        </w:rPr>
        <w:t>E</w:t>
      </w:r>
      <w:r w:rsidRPr="006102C1">
        <w:rPr>
          <w:rFonts w:eastAsia="Times New Roman"/>
          <w:color w:val="808000"/>
          <w:lang w:eastAsia="tr-TR"/>
        </w:rPr>
        <w:t>ğer kenarlar yukarıdaki X ve Y kordinat //</w:t>
      </w:r>
      <w:r w:rsidR="00CE5E7D">
        <w:rPr>
          <w:rFonts w:eastAsia="Times New Roman"/>
          <w:color w:val="808000"/>
          <w:lang w:eastAsia="tr-TR"/>
        </w:rPr>
        <w:t>H</w:t>
      </w:r>
      <w:r w:rsidRPr="006102C1">
        <w:rPr>
          <w:rFonts w:eastAsia="Times New Roman"/>
          <w:color w:val="808000"/>
          <w:lang w:eastAsia="tr-TR"/>
        </w:rPr>
        <w:t>assasiyetinden geçebildiyseler  kare bir alan olabilir</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if (kontrol==2)</w:t>
      </w:r>
    </w:p>
    <w:p w:rsidR="00555C76" w:rsidRPr="009A062F" w:rsidRDefault="00555C76" w:rsidP="009A062F">
      <w:pPr>
        <w:jc w:val="left"/>
        <w:rPr>
          <w:rFonts w:eastAsia="Times New Roman"/>
          <w:color w:val="993300"/>
          <w:lang w:eastAsia="tr-TR"/>
        </w:rPr>
      </w:pP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boy=kenar[y][0]-kenar[x][0];</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en=kenar[x][2]-kenar[x][1];</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oran=boy/en;</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if(boy&gt;en )</w:t>
      </w:r>
    </w:p>
    <w:p w:rsidR="00555C76" w:rsidRDefault="00555C76" w:rsidP="009A062F">
      <w:pPr>
        <w:jc w:val="left"/>
        <w:rPr>
          <w:rFonts w:eastAsia="Times New Roman"/>
          <w:color w:val="993300"/>
          <w:lang w:eastAsia="tr-TR"/>
        </w:rPr>
      </w:pPr>
      <w:r w:rsidRPr="009A062F">
        <w:rPr>
          <w:rFonts w:eastAsia="Times New Roman"/>
          <w:color w:val="993300"/>
          <w:lang w:eastAsia="tr-TR"/>
        </w:rPr>
        <w:t xml:space="preserve">                    {</w:t>
      </w:r>
    </w:p>
    <w:p w:rsidR="00555C76" w:rsidRPr="006102C1" w:rsidRDefault="00555C76" w:rsidP="006102C1">
      <w:pPr>
        <w:jc w:val="left"/>
        <w:rPr>
          <w:rFonts w:eastAsia="Times New Roman"/>
          <w:color w:val="808000"/>
          <w:lang w:eastAsia="tr-TR"/>
        </w:rPr>
      </w:pPr>
      <w:r w:rsidRPr="006102C1">
        <w:rPr>
          <w:rFonts w:eastAsia="Times New Roman"/>
          <w:color w:val="808000"/>
          <w:lang w:eastAsia="tr-TR"/>
        </w:rPr>
        <w:t>//PLAKA  boyutu sorgulama</w:t>
      </w:r>
    </w:p>
    <w:p w:rsidR="00555C76" w:rsidRPr="009A062F" w:rsidRDefault="00555C76" w:rsidP="009A062F">
      <w:pPr>
        <w:jc w:val="left"/>
        <w:rPr>
          <w:rFonts w:eastAsia="Times New Roman"/>
          <w:color w:val="993300"/>
          <w:lang w:eastAsia="tr-TR"/>
        </w:rPr>
      </w:pPr>
    </w:p>
    <w:p w:rsidR="00555C76" w:rsidRPr="009A062F" w:rsidRDefault="00555C76" w:rsidP="006102C1">
      <w:pPr>
        <w:ind w:left="720"/>
        <w:jc w:val="left"/>
        <w:rPr>
          <w:rFonts w:eastAsia="Times New Roman"/>
          <w:color w:val="993300"/>
          <w:lang w:eastAsia="tr-TR"/>
        </w:rPr>
      </w:pPr>
      <w:r w:rsidRPr="009A062F">
        <w:rPr>
          <w:rFonts w:eastAsia="Times New Roman"/>
          <w:color w:val="993300"/>
          <w:lang w:eastAsia="tr-TR"/>
        </w:rPr>
        <w:t xml:space="preserve">                        if(oran&gt;=4 &amp;&amp; oran&lt;=5 &amp;&amp; boy&gt;=120 &amp;&amp;boy&lt;=300 &amp;&amp; en&gt;=40)</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//qDebug()&lt;&lt;oran&lt;&lt;boy&lt;&lt;en;</w:t>
      </w:r>
    </w:p>
    <w:p w:rsidR="00555C76" w:rsidRPr="009A062F" w:rsidRDefault="00555C76" w:rsidP="009A062F">
      <w:pPr>
        <w:jc w:val="left"/>
        <w:rPr>
          <w:rFonts w:eastAsia="Times New Roman"/>
          <w:color w:val="993300"/>
          <w:lang w:eastAsia="tr-TR"/>
        </w:rPr>
      </w:pPr>
      <w:r w:rsidRPr="009A062F">
        <w:rPr>
          <w:rFonts w:eastAsia="Times New Roman"/>
          <w:color w:val="993300"/>
          <w:lang w:eastAsia="tr-TR"/>
        </w:rPr>
        <w:t xml:space="preserve">                            kare[karesayisi][0]=kenar[x][0];</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kare[karesayisi][1]=kenar[x][1];</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kare[karesayisi][2]=kenar[x][2];</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kare[karesayisi][3]=kenar[y][0];</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kare[karesayisi][4]=kenar[y][1];</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kare[karesayisi][5]=kenar[y][2];</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karesayisi++;</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kontrol=0;</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Pr="005070C6" w:rsidRDefault="00555C76" w:rsidP="009A062F">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lastRenderedPageBreak/>
        <w:t xml:space="preserve">        }</w:t>
      </w:r>
    </w:p>
    <w:p w:rsidR="00555C76" w:rsidRPr="005070C6" w:rsidRDefault="00555C76" w:rsidP="00FC3336">
      <w:pPr>
        <w:autoSpaceDE w:val="0"/>
        <w:autoSpaceDN w:val="0"/>
        <w:adjustRightInd w:val="0"/>
        <w:spacing w:line="360" w:lineRule="auto"/>
        <w:jc w:val="left"/>
        <w:rPr>
          <w:rFonts w:eastAsia="Times New Roman"/>
          <w:color w:val="993300"/>
          <w:lang w:eastAsia="tr-TR"/>
        </w:rPr>
      </w:pPr>
      <w:r w:rsidRPr="005070C6">
        <w:rPr>
          <w:rFonts w:eastAsia="Times New Roman"/>
          <w:color w:val="993300"/>
          <w:lang w:eastAsia="tr-TR"/>
        </w:rPr>
        <w:t xml:space="preserve">    }</w:t>
      </w:r>
    </w:p>
    <w:p w:rsidR="00555C76" w:rsidRDefault="00CE5E7D" w:rsidP="00FC3336">
      <w:pPr>
        <w:autoSpaceDE w:val="0"/>
        <w:autoSpaceDN w:val="0"/>
        <w:adjustRightInd w:val="0"/>
        <w:spacing w:line="360" w:lineRule="auto"/>
        <w:rPr>
          <w:rFonts w:eastAsia="Times New Roman"/>
          <w:color w:val="993300"/>
          <w:lang w:eastAsia="tr-TR"/>
        </w:rPr>
      </w:pPr>
      <w:r>
        <w:rPr>
          <w:rFonts w:eastAsia="Times New Roman"/>
          <w:color w:val="808000"/>
          <w:lang w:eastAsia="tr-TR"/>
        </w:rPr>
        <w:t>//K</w:t>
      </w:r>
      <w:r w:rsidR="00555C76" w:rsidRPr="006102C1">
        <w:rPr>
          <w:rFonts w:eastAsia="Times New Roman"/>
          <w:color w:val="808000"/>
          <w:lang w:eastAsia="tr-TR"/>
        </w:rPr>
        <w:t>are dizisindeki ilk plaka resmini göster</w:t>
      </w:r>
      <w:r w:rsidR="00555C76" w:rsidRPr="005070C6">
        <w:rPr>
          <w:rFonts w:eastAsia="Times New Roman"/>
          <w:color w:val="993300"/>
          <w:lang w:eastAsia="tr-TR"/>
        </w:rPr>
        <w:t xml:space="preserve">  </w:t>
      </w:r>
    </w:p>
    <w:p w:rsidR="00555C76" w:rsidRPr="005070C6" w:rsidRDefault="00555C76" w:rsidP="00FC3336">
      <w:pPr>
        <w:autoSpaceDE w:val="0"/>
        <w:autoSpaceDN w:val="0"/>
        <w:adjustRightInd w:val="0"/>
        <w:spacing w:line="360" w:lineRule="auto"/>
        <w:ind w:left="720"/>
        <w:rPr>
          <w:rFonts w:eastAsia="Times New Roman"/>
          <w:color w:val="993300"/>
          <w:lang w:eastAsia="tr-TR"/>
        </w:rPr>
      </w:pPr>
      <w:r w:rsidRPr="005070C6">
        <w:rPr>
          <w:rFonts w:eastAsia="Times New Roman"/>
          <w:color w:val="993300"/>
          <w:lang w:eastAsia="tr-TR"/>
        </w:rPr>
        <w:t>resimdenkesital(anaresim,kare[0][0],kare[0][1],kare[0][3],kare[0][5]);</w:t>
      </w:r>
    </w:p>
    <w:p w:rsidR="00555C76" w:rsidRPr="005070C6" w:rsidRDefault="00555C76" w:rsidP="00FC3336">
      <w:pPr>
        <w:autoSpaceDE w:val="0"/>
        <w:autoSpaceDN w:val="0"/>
        <w:adjustRightInd w:val="0"/>
        <w:spacing w:line="360" w:lineRule="auto"/>
        <w:ind w:left="720"/>
        <w:rPr>
          <w:rFonts w:eastAsia="Times New Roman"/>
          <w:color w:val="993300"/>
          <w:lang w:eastAsia="tr-TR"/>
        </w:rPr>
      </w:pPr>
      <w:r w:rsidRPr="005070C6">
        <w:rPr>
          <w:rFonts w:eastAsia="Times New Roman"/>
          <w:color w:val="993300"/>
          <w:lang w:eastAsia="tr-TR"/>
        </w:rPr>
        <w:t>cv::rectangle(anaresim,cv::Point(kare[0][0],kare[0][1]-5),cv::Point(kare[0][3],kare[0][5]+5),cv::Scalar(0,0,255),1,cv::LINE_AA,0);</w:t>
      </w:r>
    </w:p>
    <w:p w:rsidR="00555C76" w:rsidRPr="005070C6" w:rsidRDefault="00555C76" w:rsidP="00FC3336">
      <w:pPr>
        <w:autoSpaceDE w:val="0"/>
        <w:autoSpaceDN w:val="0"/>
        <w:adjustRightInd w:val="0"/>
        <w:spacing w:line="360" w:lineRule="auto"/>
        <w:ind w:left="720"/>
        <w:rPr>
          <w:rFonts w:eastAsia="Times New Roman"/>
          <w:color w:val="993300"/>
          <w:lang w:eastAsia="tr-TR"/>
        </w:rPr>
      </w:pPr>
      <w:r w:rsidRPr="005070C6">
        <w:rPr>
          <w:rFonts w:eastAsia="Times New Roman"/>
          <w:color w:val="993300"/>
          <w:lang w:eastAsia="tr-TR"/>
        </w:rPr>
        <w:t xml:space="preserve"> cv::imshow("Ana Resim",anaresim);</w:t>
      </w:r>
    </w:p>
    <w:p w:rsidR="00555C76" w:rsidRPr="009A062F" w:rsidRDefault="00555C76" w:rsidP="0079421D">
      <w:pPr>
        <w:rPr>
          <w:rFonts w:eastAsia="Times New Roman"/>
          <w:color w:val="993300"/>
          <w:lang w:eastAsia="tr-TR"/>
        </w:rPr>
      </w:pPr>
    </w:p>
    <w:p w:rsidR="00555C76" w:rsidRDefault="00555C76" w:rsidP="00780110">
      <w:pPr>
        <w:autoSpaceDE w:val="0"/>
        <w:autoSpaceDN w:val="0"/>
        <w:adjustRightInd w:val="0"/>
        <w:rPr>
          <w:rFonts w:eastAsia="Times New Roman"/>
          <w:lang w:eastAsia="tr-TR"/>
        </w:rPr>
      </w:pPr>
      <w:r>
        <w:rPr>
          <w:rFonts w:eastAsia="Times New Roman"/>
          <w:lang w:eastAsia="tr-TR"/>
        </w:rPr>
        <w:t xml:space="preserve">Yukarıdaki işlemler neticesinde </w:t>
      </w:r>
      <w:r w:rsidRPr="00A57277">
        <w:rPr>
          <w:rFonts w:eastAsia="Times New Roman"/>
          <w:lang w:eastAsia="tr-TR"/>
        </w:rPr>
        <w:t xml:space="preserve">kare olarak </w:t>
      </w:r>
      <w:r>
        <w:rPr>
          <w:rFonts w:eastAsia="Times New Roman"/>
          <w:lang w:eastAsia="tr-TR"/>
        </w:rPr>
        <w:t xml:space="preserve">atanan değerler gözönünde bulundurularak tespit edilen </w:t>
      </w:r>
      <w:r w:rsidRPr="00A57277">
        <w:rPr>
          <w:rFonts w:eastAsia="Times New Roman"/>
          <w:lang w:eastAsia="tr-TR"/>
        </w:rPr>
        <w:t>kordinatlar</w:t>
      </w:r>
      <w:r>
        <w:rPr>
          <w:rFonts w:eastAsia="Times New Roman"/>
          <w:lang w:eastAsia="tr-TR"/>
        </w:rPr>
        <w:t xml:space="preserve"> </w:t>
      </w:r>
      <w:r w:rsidRPr="00A57277">
        <w:rPr>
          <w:rFonts w:eastAsia="Times New Roman"/>
          <w:lang w:eastAsia="tr-TR"/>
        </w:rPr>
        <w:t xml:space="preserve">ile anaresimdeki plakanın çerçevesinin kırmızı renkte bir kare içerisinde gösterilmesi sağlanmış olur. </w:t>
      </w:r>
      <w:r>
        <w:rPr>
          <w:rFonts w:eastAsia="Times New Roman"/>
          <w:lang w:eastAsia="tr-TR"/>
        </w:rPr>
        <w:t>Kırmızı çerçeve içerisine alınan kısım</w:t>
      </w:r>
      <w:r w:rsidRPr="00A57277">
        <w:rPr>
          <w:rFonts w:eastAsia="Times New Roman"/>
          <w:lang w:eastAsia="tr-TR"/>
        </w:rPr>
        <w:t xml:space="preserve"> kesit alma  fonksiyonu ile </w:t>
      </w:r>
      <w:r>
        <w:rPr>
          <w:rFonts w:eastAsia="Times New Roman"/>
          <w:lang w:eastAsia="tr-TR"/>
        </w:rPr>
        <w:t xml:space="preserve">ayrı bir image dosyası olarak kayıt edilir. </w:t>
      </w:r>
      <w:r w:rsidRPr="00A57277">
        <w:rPr>
          <w:rFonts w:eastAsia="Times New Roman"/>
          <w:lang w:eastAsia="tr-TR"/>
        </w:rPr>
        <w:t>(Şekil-5).</w:t>
      </w:r>
    </w:p>
    <w:p w:rsidR="00555C76" w:rsidRPr="00A57277" w:rsidRDefault="00555C76" w:rsidP="00780110">
      <w:pPr>
        <w:autoSpaceDE w:val="0"/>
        <w:autoSpaceDN w:val="0"/>
        <w:adjustRightInd w:val="0"/>
        <w:rPr>
          <w:rFonts w:eastAsia="Times New Roman"/>
          <w:lang w:eastAsia="tr-TR"/>
        </w:rPr>
      </w:pPr>
    </w:p>
    <w:p w:rsidR="00555C76" w:rsidRPr="00A57277" w:rsidRDefault="00555C76" w:rsidP="00752C78">
      <w:pPr>
        <w:autoSpaceDE w:val="0"/>
        <w:autoSpaceDN w:val="0"/>
        <w:adjustRightInd w:val="0"/>
        <w:rPr>
          <w:rFonts w:eastAsia="Times New Roman"/>
          <w:lang w:eastAsia="tr-TR"/>
        </w:rPr>
      </w:pPr>
      <w:r w:rsidRPr="00A57277">
        <w:rPr>
          <w:rFonts w:eastAsia="Times New Roman"/>
          <w:lang w:eastAsia="tr-TR"/>
        </w:rPr>
        <w:t xml:space="preserve"> </w:t>
      </w:r>
    </w:p>
    <w:p w:rsidR="00555C76" w:rsidRPr="00A57277" w:rsidRDefault="00AE7FA5" w:rsidP="00780110">
      <w:pPr>
        <w:autoSpaceDE w:val="0"/>
        <w:autoSpaceDN w:val="0"/>
        <w:adjustRightInd w:val="0"/>
        <w:jc w:val="center"/>
        <w:rPr>
          <w:rFonts w:eastAsia="Times New Roman"/>
          <w:lang w:eastAsia="tr-TR"/>
        </w:rPr>
      </w:pPr>
      <w:r w:rsidRPr="003B1A9A">
        <w:rPr>
          <w:b/>
          <w:noProof/>
          <w:lang w:eastAsia="tr-TR"/>
        </w:rPr>
        <w:pict>
          <v:shape id="_x0000_i1030" type="#_x0000_t75" style="width:227.3pt;height:167.1pt">
            <v:imagedata r:id="rId14" o:title=""/>
          </v:shape>
        </w:pict>
      </w:r>
    </w:p>
    <w:p w:rsidR="00CE5E7D" w:rsidRDefault="00CE5E7D" w:rsidP="00780110">
      <w:pPr>
        <w:autoSpaceDE w:val="0"/>
        <w:autoSpaceDN w:val="0"/>
        <w:adjustRightInd w:val="0"/>
        <w:jc w:val="center"/>
        <w:rPr>
          <w:rFonts w:eastAsia="Times New Roman"/>
          <w:lang w:eastAsia="tr-TR"/>
        </w:rPr>
      </w:pPr>
    </w:p>
    <w:p w:rsidR="00752C78" w:rsidRDefault="00752C78" w:rsidP="00780110">
      <w:pPr>
        <w:autoSpaceDE w:val="0"/>
        <w:autoSpaceDN w:val="0"/>
        <w:adjustRightInd w:val="0"/>
        <w:jc w:val="center"/>
        <w:rPr>
          <w:rFonts w:eastAsia="Times New Roman"/>
          <w:lang w:eastAsia="tr-TR"/>
        </w:rPr>
      </w:pPr>
    </w:p>
    <w:p w:rsidR="00555C76" w:rsidRPr="00A57277" w:rsidRDefault="00555C76" w:rsidP="00780110">
      <w:pPr>
        <w:autoSpaceDE w:val="0"/>
        <w:autoSpaceDN w:val="0"/>
        <w:adjustRightInd w:val="0"/>
        <w:jc w:val="center"/>
        <w:rPr>
          <w:rFonts w:eastAsia="Times New Roman"/>
          <w:lang w:eastAsia="tr-TR"/>
        </w:rPr>
      </w:pPr>
      <w:r w:rsidRPr="00A57277">
        <w:rPr>
          <w:rFonts w:eastAsia="Times New Roman"/>
          <w:lang w:eastAsia="tr-TR"/>
        </w:rPr>
        <w:t>Şekil-5</w:t>
      </w:r>
      <w:r w:rsidR="00CE5E7D">
        <w:rPr>
          <w:rFonts w:eastAsia="Times New Roman"/>
          <w:lang w:eastAsia="tr-TR"/>
        </w:rPr>
        <w:t xml:space="preserve"> : Plaka Bölgesinin Ayrılması.</w:t>
      </w:r>
    </w:p>
    <w:p w:rsidR="00555C76" w:rsidRPr="00A57277" w:rsidRDefault="00555C76" w:rsidP="00780110">
      <w:pPr>
        <w:autoSpaceDE w:val="0"/>
        <w:autoSpaceDN w:val="0"/>
        <w:adjustRightInd w:val="0"/>
        <w:jc w:val="center"/>
        <w:rPr>
          <w:rFonts w:eastAsia="Times New Roman"/>
          <w:lang w:eastAsia="tr-TR"/>
        </w:rPr>
      </w:pPr>
    </w:p>
    <w:p w:rsidR="00555C76" w:rsidRDefault="00555C76" w:rsidP="00780110">
      <w:pPr>
        <w:autoSpaceDE w:val="0"/>
        <w:autoSpaceDN w:val="0"/>
        <w:adjustRightInd w:val="0"/>
        <w:rPr>
          <w:rFonts w:eastAsia="Times New Roman"/>
          <w:lang w:eastAsia="tr-TR"/>
        </w:rPr>
      </w:pPr>
    </w:p>
    <w:p w:rsidR="00555C76" w:rsidRDefault="00555C76" w:rsidP="00780110">
      <w:pPr>
        <w:autoSpaceDE w:val="0"/>
        <w:autoSpaceDN w:val="0"/>
        <w:adjustRightInd w:val="0"/>
        <w:rPr>
          <w:rFonts w:eastAsia="Times New Roman"/>
          <w:lang w:eastAsia="tr-TR"/>
        </w:rPr>
      </w:pPr>
      <w:r>
        <w:rPr>
          <w:rFonts w:eastAsia="Times New Roman"/>
          <w:lang w:eastAsia="tr-TR"/>
        </w:rPr>
        <w:t>Anaresimden p</w:t>
      </w:r>
      <w:r w:rsidRPr="00A57277">
        <w:rPr>
          <w:rFonts w:eastAsia="Times New Roman"/>
          <w:lang w:eastAsia="tr-TR"/>
        </w:rPr>
        <w:t>laka</w:t>
      </w:r>
      <w:r>
        <w:rPr>
          <w:rFonts w:eastAsia="Times New Roman"/>
          <w:lang w:eastAsia="tr-TR"/>
        </w:rPr>
        <w:t>nın bulunduğu yer tespit edilerek ayrıldıktan sonra plaka olarak değerlendirilen alan içerisinde yer alan karakterin tanımlaması işlemine geçilir. Bu işlem için öncelikle plaka image içerisinde yer alan karakterlere ait değerlerin programa tanıtılması gerekmektedir. Projenin bu aşamasında ayrı bir program ile bu işlem gerçekleştirilir. Bu program içerisinde Türkiye Cumhuriyeti plaka sisteminde yer alan harf ve rakamlara ait fontların hem resimsel değerleri hemde ASCII kod karşılıkları xml formatında dosyalara aktarılmıştır. Bu işlem ile ilgili işlem adımları şunlardır;</w:t>
      </w:r>
    </w:p>
    <w:p w:rsidR="00555C76" w:rsidRDefault="00555C76" w:rsidP="00780110">
      <w:pPr>
        <w:autoSpaceDE w:val="0"/>
        <w:autoSpaceDN w:val="0"/>
        <w:adjustRightInd w:val="0"/>
        <w:rPr>
          <w:rFonts w:eastAsia="Times New Roman"/>
          <w:lang w:eastAsia="tr-TR"/>
        </w:rPr>
      </w:pPr>
    </w:p>
    <w:p w:rsidR="00555C76" w:rsidRDefault="00555C76" w:rsidP="00780110">
      <w:pPr>
        <w:autoSpaceDE w:val="0"/>
        <w:autoSpaceDN w:val="0"/>
        <w:adjustRightInd w:val="0"/>
        <w:rPr>
          <w:rFonts w:eastAsia="Times New Roman"/>
          <w:lang w:eastAsia="tr-TR"/>
        </w:rPr>
      </w:pPr>
      <w:r>
        <w:rPr>
          <w:rFonts w:eastAsia="Times New Roman"/>
          <w:lang w:eastAsia="tr-TR"/>
        </w:rPr>
        <w:lastRenderedPageBreak/>
        <w:t>Öncelikle içerisinde fontların bulunduğu image dosyası sisteme yüklenmiştir.</w:t>
      </w:r>
    </w:p>
    <w:p w:rsidR="00CE5E7D" w:rsidRDefault="00CE5E7D" w:rsidP="00780110">
      <w:pPr>
        <w:autoSpaceDE w:val="0"/>
        <w:autoSpaceDN w:val="0"/>
        <w:adjustRightInd w:val="0"/>
        <w:rPr>
          <w:rFonts w:eastAsia="Times New Roman"/>
          <w:lang w:eastAsia="tr-TR"/>
        </w:rPr>
      </w:pPr>
    </w:p>
    <w:p w:rsidR="00555C76" w:rsidRDefault="00555C76" w:rsidP="003C0697">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CE5E7D" w:rsidRPr="009A062F" w:rsidRDefault="00CE5E7D" w:rsidP="003C0697">
      <w:pPr>
        <w:autoSpaceDE w:val="0"/>
        <w:autoSpaceDN w:val="0"/>
        <w:adjustRightInd w:val="0"/>
        <w:rPr>
          <w:rFonts w:eastAsia="Times New Roman"/>
          <w:b/>
          <w:u w:val="single"/>
          <w:lang w:eastAsia="tr-TR"/>
        </w:rPr>
      </w:pPr>
    </w:p>
    <w:p w:rsidR="00555C76" w:rsidRPr="009A062F" w:rsidRDefault="00555C76" w:rsidP="00CE5E7D">
      <w:pPr>
        <w:autoSpaceDE w:val="0"/>
        <w:autoSpaceDN w:val="0"/>
        <w:adjustRightInd w:val="0"/>
        <w:ind w:firstLine="11"/>
        <w:jc w:val="left"/>
        <w:rPr>
          <w:rFonts w:eastAsia="Times New Roman"/>
          <w:color w:val="993300"/>
          <w:lang w:eastAsia="tr-TR"/>
        </w:rPr>
      </w:pPr>
      <w:r w:rsidRPr="009A062F">
        <w:rPr>
          <w:rFonts w:eastAsia="Times New Roman"/>
          <w:color w:val="993300"/>
          <w:lang w:eastAsia="tr-TR"/>
        </w:rPr>
        <w:t>KarakterlerinResmi = cv::imread("Karakterset.png");</w:t>
      </w:r>
    </w:p>
    <w:p w:rsidR="00555C76" w:rsidRPr="009A062F" w:rsidRDefault="00555C76" w:rsidP="00CE5E7D">
      <w:pPr>
        <w:autoSpaceDE w:val="0"/>
        <w:autoSpaceDN w:val="0"/>
        <w:adjustRightInd w:val="0"/>
        <w:ind w:firstLine="11"/>
        <w:jc w:val="left"/>
        <w:rPr>
          <w:rFonts w:eastAsia="Times New Roman"/>
          <w:color w:val="993300"/>
          <w:lang w:eastAsia="tr-TR"/>
        </w:rPr>
      </w:pPr>
      <w:r w:rsidRPr="009A062F">
        <w:rPr>
          <w:rFonts w:eastAsia="Times New Roman"/>
          <w:color w:val="993300"/>
          <w:lang w:eastAsia="tr-TR"/>
        </w:rPr>
        <w:t xml:space="preserve">    if (KarakterlerinResmi.empty()) {</w:t>
      </w:r>
    </w:p>
    <w:p w:rsidR="00CE5E7D" w:rsidRDefault="00555C76" w:rsidP="00CE5E7D">
      <w:pPr>
        <w:autoSpaceDE w:val="0"/>
        <w:autoSpaceDN w:val="0"/>
        <w:adjustRightInd w:val="0"/>
        <w:ind w:left="11"/>
        <w:jc w:val="left"/>
        <w:rPr>
          <w:rFonts w:eastAsia="Times New Roman"/>
          <w:color w:val="993300"/>
          <w:lang w:eastAsia="tr-TR"/>
        </w:rPr>
      </w:pPr>
      <w:r w:rsidRPr="009A062F">
        <w:rPr>
          <w:rFonts w:eastAsia="Times New Roman"/>
          <w:color w:val="993300"/>
          <w:lang w:eastAsia="tr-TR"/>
        </w:rPr>
        <w:t xml:space="preserve">        std::cout &lt;&lt; "Hata : Resim Ana Dosya </w:t>
      </w:r>
    </w:p>
    <w:p w:rsidR="00555C76" w:rsidRPr="009A062F" w:rsidRDefault="00CE5E7D" w:rsidP="00CE5E7D">
      <w:pPr>
        <w:autoSpaceDE w:val="0"/>
        <w:autoSpaceDN w:val="0"/>
        <w:adjustRightInd w:val="0"/>
        <w:ind w:left="11"/>
        <w:jc w:val="left"/>
        <w:rPr>
          <w:rFonts w:eastAsia="Times New Roman"/>
          <w:color w:val="993300"/>
          <w:lang w:eastAsia="tr-TR"/>
        </w:rPr>
      </w:pPr>
      <w:r>
        <w:rPr>
          <w:rFonts w:eastAsia="Times New Roman"/>
          <w:color w:val="993300"/>
          <w:lang w:eastAsia="tr-TR"/>
        </w:rPr>
        <w:t xml:space="preserve">        </w:t>
      </w:r>
      <w:r w:rsidR="00555C76" w:rsidRPr="009A062F">
        <w:rPr>
          <w:rFonts w:eastAsia="Times New Roman"/>
          <w:color w:val="993300"/>
          <w:lang w:eastAsia="tr-TR"/>
        </w:rPr>
        <w:t>Yuklenmedi\n\n";</w:t>
      </w:r>
    </w:p>
    <w:p w:rsidR="00555C76" w:rsidRPr="009A062F" w:rsidRDefault="00555C76" w:rsidP="00CE5E7D">
      <w:pPr>
        <w:autoSpaceDE w:val="0"/>
        <w:autoSpaceDN w:val="0"/>
        <w:adjustRightInd w:val="0"/>
        <w:ind w:firstLine="11"/>
        <w:jc w:val="left"/>
        <w:rPr>
          <w:rFonts w:eastAsia="Times New Roman"/>
          <w:color w:val="993300"/>
          <w:lang w:eastAsia="tr-TR"/>
        </w:rPr>
      </w:pPr>
      <w:r w:rsidRPr="009A062F">
        <w:rPr>
          <w:rFonts w:eastAsia="Times New Roman"/>
          <w:color w:val="993300"/>
          <w:lang w:eastAsia="tr-TR"/>
        </w:rPr>
        <w:t xml:space="preserve">        return(0);</w:t>
      </w:r>
    </w:p>
    <w:p w:rsidR="00555C76" w:rsidRPr="009A062F" w:rsidRDefault="00555C76" w:rsidP="00CE5E7D">
      <w:pPr>
        <w:autoSpaceDE w:val="0"/>
        <w:autoSpaceDN w:val="0"/>
        <w:adjustRightInd w:val="0"/>
        <w:ind w:firstLine="11"/>
        <w:jc w:val="left"/>
        <w:rPr>
          <w:rFonts w:eastAsia="Times New Roman"/>
          <w:color w:val="993300"/>
          <w:lang w:eastAsia="tr-TR"/>
        </w:rPr>
      </w:pPr>
      <w:r w:rsidRPr="009A062F">
        <w:rPr>
          <w:rFonts w:eastAsia="Times New Roman"/>
          <w:color w:val="993300"/>
          <w:lang w:eastAsia="tr-TR"/>
        </w:rPr>
        <w:t xml:space="preserve">    }</w:t>
      </w:r>
    </w:p>
    <w:p w:rsidR="00555C76" w:rsidRPr="003E3940" w:rsidRDefault="00555C76" w:rsidP="003E3940">
      <w:pPr>
        <w:autoSpaceDE w:val="0"/>
        <w:autoSpaceDN w:val="0"/>
        <w:adjustRightInd w:val="0"/>
        <w:rPr>
          <w:rFonts w:eastAsia="Times New Roman"/>
          <w:color w:val="FF0000"/>
          <w:lang w:eastAsia="tr-TR"/>
        </w:rPr>
      </w:pPr>
    </w:p>
    <w:p w:rsidR="00555C76" w:rsidRDefault="00555C76" w:rsidP="00780110">
      <w:pPr>
        <w:autoSpaceDE w:val="0"/>
        <w:autoSpaceDN w:val="0"/>
        <w:adjustRightInd w:val="0"/>
        <w:rPr>
          <w:rFonts w:eastAsia="Times New Roman"/>
          <w:lang w:eastAsia="tr-TR"/>
        </w:rPr>
      </w:pPr>
    </w:p>
    <w:p w:rsidR="00555C76" w:rsidRDefault="00555C76" w:rsidP="00780110">
      <w:pPr>
        <w:autoSpaceDE w:val="0"/>
        <w:autoSpaceDN w:val="0"/>
        <w:adjustRightInd w:val="0"/>
        <w:rPr>
          <w:rFonts w:eastAsia="Times New Roman"/>
          <w:lang w:eastAsia="tr-TR"/>
        </w:rPr>
      </w:pPr>
      <w:r>
        <w:rPr>
          <w:rFonts w:eastAsia="Times New Roman"/>
          <w:lang w:eastAsia="tr-TR"/>
        </w:rPr>
        <w:t>Daha sonra program içerisinde belirtilen özelliklere ait countour lar tespit edilmiştir. Her countourun çevresi  tespit edilerek kırmızı co</w:t>
      </w:r>
      <w:r w:rsidR="00F4351C">
        <w:rPr>
          <w:rFonts w:eastAsia="Times New Roman"/>
          <w:lang w:eastAsia="tr-TR"/>
        </w:rPr>
        <w:t>untourlara ait değerler bir çerç</w:t>
      </w:r>
      <w:r>
        <w:rPr>
          <w:rFonts w:eastAsia="Times New Roman"/>
          <w:lang w:eastAsia="tr-TR"/>
        </w:rPr>
        <w:t>eve  içerisine alınmıştır. Kullanıcıdan çerçeve içerisindeki karakteri klavye üzerinden tanımlaması istenmiştir. Eğer tespit edilen alan bir karakter içermiyorsa space tuşu ile bu tanımlamadan vazgeçilebilir.</w:t>
      </w:r>
    </w:p>
    <w:p w:rsidR="00CE5E7D" w:rsidRDefault="00CE5E7D" w:rsidP="00780110">
      <w:pPr>
        <w:autoSpaceDE w:val="0"/>
        <w:autoSpaceDN w:val="0"/>
        <w:adjustRightInd w:val="0"/>
        <w:rPr>
          <w:rFonts w:eastAsia="Times New Roman"/>
          <w:lang w:eastAsia="tr-TR"/>
        </w:rPr>
      </w:pPr>
    </w:p>
    <w:p w:rsidR="00555C76" w:rsidRDefault="00555C76" w:rsidP="00780110">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555C76" w:rsidRPr="009A062F" w:rsidRDefault="00555C76" w:rsidP="00780110">
      <w:pPr>
        <w:autoSpaceDE w:val="0"/>
        <w:autoSpaceDN w:val="0"/>
        <w:adjustRightInd w:val="0"/>
        <w:rPr>
          <w:rFonts w:eastAsia="Times New Roman"/>
          <w:b/>
          <w:u w:val="single"/>
          <w:lang w:eastAsia="tr-TR"/>
        </w:rPr>
      </w:pPr>
    </w:p>
    <w:p w:rsidR="00555C76" w:rsidRDefault="00555C76" w:rsidP="00A84A73">
      <w:pPr>
        <w:autoSpaceDE w:val="0"/>
        <w:autoSpaceDN w:val="0"/>
        <w:adjustRightInd w:val="0"/>
        <w:jc w:val="left"/>
        <w:rPr>
          <w:rFonts w:eastAsia="Times New Roman"/>
          <w:color w:val="993300"/>
          <w:lang w:eastAsia="tr-TR"/>
        </w:rPr>
      </w:pPr>
      <w:r w:rsidRPr="009A062F">
        <w:rPr>
          <w:rFonts w:eastAsia="Times New Roman"/>
          <w:color w:val="993300"/>
          <w:lang w:eastAsia="tr-TR"/>
        </w:rPr>
        <w:t>cv::cvtColor(KarakterlerinResmi, KarakterlerinGriResmi, CV_BGR2GRAY);</w:t>
      </w:r>
    </w:p>
    <w:p w:rsidR="00A84A73" w:rsidRDefault="00A84A73" w:rsidP="009A062F">
      <w:pPr>
        <w:autoSpaceDE w:val="0"/>
        <w:autoSpaceDN w:val="0"/>
        <w:adjustRightInd w:val="0"/>
        <w:jc w:val="left"/>
        <w:rPr>
          <w:rFonts w:eastAsia="Times New Roman"/>
          <w:color w:val="993300"/>
          <w:lang w:eastAsia="tr-TR"/>
        </w:rPr>
      </w:pPr>
    </w:p>
    <w:p w:rsidR="00555C76" w:rsidRPr="00FC3336" w:rsidRDefault="00555C7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//Karakter Ana Resim Griye Cevrildi</w:t>
      </w:r>
    </w:p>
    <w:p w:rsidR="00A84A73" w:rsidRDefault="00A84A73" w:rsidP="00A84A73">
      <w:pPr>
        <w:autoSpaceDE w:val="0"/>
        <w:autoSpaceDN w:val="0"/>
        <w:adjustRightInd w:val="0"/>
        <w:jc w:val="left"/>
        <w:rPr>
          <w:rFonts w:eastAsia="Times New Roman"/>
          <w:color w:val="993300"/>
          <w:lang w:eastAsia="tr-TR"/>
        </w:rPr>
      </w:pPr>
    </w:p>
    <w:p w:rsidR="00555C76" w:rsidRDefault="00555C76" w:rsidP="00A84A73">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cv::GaussianBlur(KarakterlerinGriResmi, KarakterlerinBulanikResmi, cv::Size(5, 5), 0); </w:t>
      </w:r>
    </w:p>
    <w:p w:rsidR="00A84A73" w:rsidRDefault="00A84A73" w:rsidP="00FC3336">
      <w:pPr>
        <w:autoSpaceDE w:val="0"/>
        <w:autoSpaceDN w:val="0"/>
        <w:adjustRightInd w:val="0"/>
        <w:jc w:val="left"/>
        <w:rPr>
          <w:rFonts w:eastAsia="Times New Roman"/>
          <w:color w:val="808000"/>
          <w:lang w:eastAsia="tr-TR"/>
        </w:rPr>
      </w:pPr>
    </w:p>
    <w:p w:rsidR="00555C76" w:rsidRPr="00FC3336" w:rsidRDefault="00555C76" w:rsidP="00FC3336">
      <w:pPr>
        <w:autoSpaceDE w:val="0"/>
        <w:autoSpaceDN w:val="0"/>
        <w:adjustRightInd w:val="0"/>
        <w:jc w:val="left"/>
        <w:rPr>
          <w:rFonts w:eastAsia="Times New Roman"/>
          <w:color w:val="808000"/>
          <w:lang w:eastAsia="tr-TR"/>
        </w:rPr>
      </w:pPr>
      <w:r w:rsidRPr="00FC3336">
        <w:rPr>
          <w:rFonts w:eastAsia="Times New Roman"/>
          <w:color w:val="808000"/>
          <w:lang w:eastAsia="tr-TR"/>
        </w:rPr>
        <w:t>//Karakter Ana Resim Blura Cevrildi</w:t>
      </w:r>
    </w:p>
    <w:p w:rsidR="00A84A73" w:rsidRDefault="00A84A73" w:rsidP="00A84A73">
      <w:pPr>
        <w:autoSpaceDE w:val="0"/>
        <w:autoSpaceDN w:val="0"/>
        <w:adjustRightInd w:val="0"/>
        <w:jc w:val="left"/>
        <w:rPr>
          <w:rFonts w:eastAsia="Times New Roman"/>
          <w:color w:val="993300"/>
          <w:lang w:eastAsia="tr-TR"/>
        </w:rPr>
      </w:pPr>
    </w:p>
    <w:p w:rsidR="00555C76" w:rsidRDefault="00555C76" w:rsidP="00A84A73">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cv::adaptiveThreshold(KarakterlerinBulanikResmi, KarakterlerinSBResmi, 255, cv::ADAPTIVE_THRESH_GAUSSIAN_C, cv::THRESH_BINARY_INV, 11, 2);                                         cv::imshow("KarakterlerinSBResmi", KarakterlerinSBResmi); </w:t>
      </w:r>
    </w:p>
    <w:p w:rsidR="00A84A73" w:rsidRDefault="00A84A73" w:rsidP="009A062F">
      <w:pPr>
        <w:autoSpaceDE w:val="0"/>
        <w:autoSpaceDN w:val="0"/>
        <w:adjustRightInd w:val="0"/>
        <w:jc w:val="left"/>
        <w:rPr>
          <w:rFonts w:eastAsia="Times New Roman"/>
          <w:color w:val="808000"/>
          <w:lang w:eastAsia="tr-TR"/>
        </w:rPr>
      </w:pPr>
    </w:p>
    <w:p w:rsidR="00555C76" w:rsidRDefault="00555C7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 SB (Tresh) resim göster</w:t>
      </w:r>
    </w:p>
    <w:p w:rsidR="00A84A73" w:rsidRPr="00FC3336" w:rsidRDefault="00A84A73" w:rsidP="009A062F">
      <w:pPr>
        <w:autoSpaceDE w:val="0"/>
        <w:autoSpaceDN w:val="0"/>
        <w:adjustRightInd w:val="0"/>
        <w:jc w:val="left"/>
        <w:rPr>
          <w:rFonts w:eastAsia="Times New Roman"/>
          <w:color w:val="808000"/>
          <w:lang w:eastAsia="tr-TR"/>
        </w:rPr>
      </w:pPr>
    </w:p>
    <w:p w:rsidR="00555C76" w:rsidRDefault="00555C76" w:rsidP="00A84A73">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KarakterlerinSBResmiKopyasi = KarakterlerinSBResmi.clone(); </w:t>
      </w:r>
    </w:p>
    <w:p w:rsidR="00A84A73" w:rsidRDefault="00A84A73" w:rsidP="009A062F">
      <w:pPr>
        <w:autoSpaceDE w:val="0"/>
        <w:autoSpaceDN w:val="0"/>
        <w:adjustRightInd w:val="0"/>
        <w:jc w:val="left"/>
        <w:rPr>
          <w:rFonts w:eastAsia="Times New Roman"/>
          <w:color w:val="808000"/>
          <w:lang w:eastAsia="tr-TR"/>
        </w:rPr>
      </w:pPr>
    </w:p>
    <w:p w:rsidR="00555C76" w:rsidRDefault="00555C7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w:t>
      </w:r>
      <w:r w:rsidR="002122FA">
        <w:rPr>
          <w:rFonts w:eastAsia="Times New Roman"/>
          <w:color w:val="808000"/>
          <w:lang w:eastAsia="tr-TR"/>
        </w:rPr>
        <w:t>Is</w:t>
      </w:r>
      <w:r w:rsidRPr="00FC3336">
        <w:rPr>
          <w:rFonts w:eastAsia="Times New Roman"/>
          <w:color w:val="808000"/>
          <w:lang w:eastAsia="tr-TR"/>
        </w:rPr>
        <w:t>lemler oncesi son resmin kopyasi alindi</w:t>
      </w:r>
    </w:p>
    <w:p w:rsidR="00484E61" w:rsidRPr="00FC3336" w:rsidRDefault="00484E61" w:rsidP="009A062F">
      <w:pPr>
        <w:autoSpaceDE w:val="0"/>
        <w:autoSpaceDN w:val="0"/>
        <w:adjustRightInd w:val="0"/>
        <w:jc w:val="left"/>
        <w:rPr>
          <w:rFonts w:eastAsia="Times New Roman"/>
          <w:color w:val="808000"/>
          <w:lang w:eastAsia="tr-TR"/>
        </w:rPr>
      </w:pPr>
    </w:p>
    <w:p w:rsidR="00555C76" w:rsidRPr="009A062F" w:rsidRDefault="00555C76" w:rsidP="00484E61">
      <w:pPr>
        <w:autoSpaceDE w:val="0"/>
        <w:autoSpaceDN w:val="0"/>
        <w:adjustRightInd w:val="0"/>
        <w:jc w:val="left"/>
        <w:rPr>
          <w:rFonts w:eastAsia="Times New Roman"/>
          <w:color w:val="993300"/>
          <w:lang w:eastAsia="tr-TR"/>
        </w:rPr>
      </w:pPr>
      <w:r w:rsidRPr="009A062F">
        <w:rPr>
          <w:rFonts w:eastAsia="Times New Roman"/>
          <w:color w:val="993300"/>
          <w:lang w:eastAsia="tr-TR"/>
        </w:rPr>
        <w:t>cv::findContours(KarakterlerinSBResmiKopyasi, ptContours, v4iHierarchy, cv::RETR_EXTERNAL, cv::CHAIN_APPROX_SIMPLE);</w:t>
      </w:r>
    </w:p>
    <w:p w:rsidR="00555C76" w:rsidRPr="009A062F" w:rsidRDefault="00555C76" w:rsidP="00484E61">
      <w:pPr>
        <w:autoSpaceDE w:val="0"/>
        <w:autoSpaceDN w:val="0"/>
        <w:adjustRightInd w:val="0"/>
        <w:jc w:val="left"/>
        <w:rPr>
          <w:rFonts w:eastAsia="Times New Roman"/>
          <w:color w:val="993300"/>
          <w:lang w:eastAsia="tr-TR"/>
        </w:rPr>
      </w:pPr>
    </w:p>
    <w:p w:rsidR="00555C76" w:rsidRPr="009A062F" w:rsidRDefault="00555C76" w:rsidP="00484E61">
      <w:pPr>
        <w:autoSpaceDE w:val="0"/>
        <w:autoSpaceDN w:val="0"/>
        <w:adjustRightInd w:val="0"/>
        <w:jc w:val="left"/>
        <w:rPr>
          <w:rFonts w:eastAsia="Times New Roman"/>
          <w:color w:val="993300"/>
          <w:lang w:eastAsia="tr-TR"/>
        </w:rPr>
      </w:pPr>
      <w:r w:rsidRPr="009A062F">
        <w:rPr>
          <w:rFonts w:eastAsia="Times New Roman"/>
          <w:color w:val="993300"/>
          <w:lang w:eastAsia="tr-TR"/>
        </w:rPr>
        <w:t>for (unsigned int i = 0; i &lt; ptContours.size(); i++) {</w:t>
      </w:r>
    </w:p>
    <w:p w:rsidR="00555C76" w:rsidRPr="009A062F" w:rsidRDefault="00555C76" w:rsidP="00484E61">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if ((cv::contourArea(ptContours[i]) &gt;  </w:t>
      </w:r>
      <w:r w:rsidR="00484E61">
        <w:rPr>
          <w:rFonts w:eastAsia="Times New Roman"/>
          <w:color w:val="993300"/>
          <w:lang w:eastAsia="tr-TR"/>
        </w:rPr>
        <w:t xml:space="preserve">   </w:t>
      </w:r>
      <w:r w:rsidRPr="009A062F">
        <w:rPr>
          <w:rFonts w:eastAsia="Times New Roman"/>
          <w:color w:val="993300"/>
          <w:lang w:eastAsia="tr-TR"/>
        </w:rPr>
        <w:t>Min_Contour_Alani)</w:t>
      </w:r>
      <w:r w:rsidR="00831B97">
        <w:rPr>
          <w:rFonts w:eastAsia="Times New Roman"/>
          <w:color w:val="993300"/>
          <w:lang w:eastAsia="tr-TR"/>
        </w:rPr>
        <w:t xml:space="preserve"> </w:t>
      </w:r>
      <w:r w:rsidRPr="009A062F">
        <w:rPr>
          <w:rFonts w:eastAsia="Times New Roman"/>
          <w:color w:val="993300"/>
          <w:lang w:eastAsia="tr-TR"/>
        </w:rPr>
        <w:t>&amp;&amp;</w:t>
      </w:r>
      <w:r w:rsidR="00831B97">
        <w:rPr>
          <w:rFonts w:eastAsia="Times New Roman"/>
          <w:color w:val="993300"/>
          <w:lang w:eastAsia="tr-TR"/>
        </w:rPr>
        <w:t xml:space="preserve"> </w:t>
      </w:r>
      <w:r w:rsidRPr="009A062F">
        <w:rPr>
          <w:rFonts w:eastAsia="Times New Roman"/>
          <w:color w:val="993300"/>
          <w:lang w:eastAsia="tr-TR"/>
        </w:rPr>
        <w:t>(cv::contourArea</w:t>
      </w:r>
      <w:r w:rsidR="00831B97">
        <w:rPr>
          <w:rFonts w:eastAsia="Times New Roman"/>
          <w:color w:val="993300"/>
          <w:lang w:eastAsia="tr-TR"/>
        </w:rPr>
        <w:t xml:space="preserve"> </w:t>
      </w:r>
      <w:r w:rsidRPr="009A062F">
        <w:rPr>
          <w:rFonts w:eastAsia="Times New Roman"/>
          <w:color w:val="993300"/>
          <w:lang w:eastAsia="tr-TR"/>
        </w:rPr>
        <w:t>(ptContours[i])</w:t>
      </w:r>
      <w:r w:rsidR="00831B97">
        <w:rPr>
          <w:rFonts w:eastAsia="Times New Roman"/>
          <w:color w:val="993300"/>
          <w:lang w:eastAsia="tr-TR"/>
        </w:rPr>
        <w:t xml:space="preserve"> </w:t>
      </w:r>
      <w:r w:rsidRPr="009A062F">
        <w:rPr>
          <w:rFonts w:eastAsia="Times New Roman"/>
          <w:color w:val="993300"/>
          <w:lang w:eastAsia="tr-TR"/>
        </w:rPr>
        <w:t xml:space="preserve"> &lt;  Max_Contour_Alani))</w:t>
      </w:r>
    </w:p>
    <w:p w:rsidR="00555C76" w:rsidRPr="009A062F" w:rsidRDefault="00555C76" w:rsidP="009A062F">
      <w:pPr>
        <w:autoSpaceDE w:val="0"/>
        <w:autoSpaceDN w:val="0"/>
        <w:adjustRightInd w:val="0"/>
        <w:jc w:val="left"/>
        <w:rPr>
          <w:rFonts w:eastAsia="Times New Roman"/>
          <w:color w:val="993300"/>
          <w:lang w:eastAsia="tr-TR"/>
        </w:rPr>
      </w:pPr>
    </w:p>
    <w:p w:rsidR="00555C76" w:rsidRDefault="00555C7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  </w:t>
      </w:r>
    </w:p>
    <w:p w:rsidR="00555C76" w:rsidRDefault="00555C76" w:rsidP="00831B97">
      <w:pPr>
        <w:autoSpaceDE w:val="0"/>
        <w:autoSpaceDN w:val="0"/>
        <w:adjustRightInd w:val="0"/>
        <w:jc w:val="left"/>
        <w:rPr>
          <w:rFonts w:eastAsia="Times New Roman"/>
          <w:color w:val="993300"/>
          <w:lang w:eastAsia="tr-TR"/>
        </w:rPr>
      </w:pPr>
      <w:r w:rsidRPr="009A062F">
        <w:rPr>
          <w:rFonts w:eastAsia="Times New Roman"/>
          <w:color w:val="993300"/>
          <w:lang w:eastAsia="tr-TR"/>
        </w:rPr>
        <w:lastRenderedPageBreak/>
        <w:t xml:space="preserve"> </w:t>
      </w:r>
      <w:r w:rsidR="00831B97">
        <w:rPr>
          <w:rFonts w:eastAsia="Times New Roman"/>
          <w:color w:val="808000"/>
          <w:lang w:eastAsia="tr-TR"/>
        </w:rPr>
        <w:t>//Bulunan c</w:t>
      </w:r>
      <w:r w:rsidRPr="00FC3336">
        <w:rPr>
          <w:rFonts w:eastAsia="Times New Roman"/>
          <w:color w:val="808000"/>
          <w:lang w:eastAsia="tr-TR"/>
        </w:rPr>
        <w:t xml:space="preserve">ounter </w:t>
      </w:r>
      <w:r w:rsidR="00831B97">
        <w:rPr>
          <w:rFonts w:eastAsia="Times New Roman"/>
          <w:color w:val="808000"/>
          <w:lang w:eastAsia="tr-TR"/>
        </w:rPr>
        <w:t>m</w:t>
      </w:r>
      <w:r w:rsidRPr="00FC3336">
        <w:rPr>
          <w:rFonts w:eastAsia="Times New Roman"/>
          <w:color w:val="808000"/>
          <w:lang w:eastAsia="tr-TR"/>
        </w:rPr>
        <w:t xml:space="preserve">inimum </w:t>
      </w:r>
      <w:r w:rsidR="00831B97">
        <w:rPr>
          <w:rFonts w:eastAsia="Times New Roman"/>
          <w:color w:val="808000"/>
          <w:lang w:eastAsia="tr-TR"/>
        </w:rPr>
        <w:t>a</w:t>
      </w:r>
      <w:r w:rsidRPr="00FC3336">
        <w:rPr>
          <w:rFonts w:eastAsia="Times New Roman"/>
          <w:color w:val="808000"/>
          <w:lang w:eastAsia="tr-TR"/>
        </w:rPr>
        <w:t>l</w:t>
      </w:r>
      <w:r>
        <w:rPr>
          <w:rFonts w:eastAsia="Times New Roman"/>
          <w:color w:val="808000"/>
          <w:lang w:eastAsia="tr-TR"/>
        </w:rPr>
        <w:t>an</w:t>
      </w:r>
      <w:r w:rsidRPr="00FC3336">
        <w:rPr>
          <w:rFonts w:eastAsia="Times New Roman"/>
          <w:color w:val="808000"/>
          <w:lang w:eastAsia="tr-TR"/>
        </w:rPr>
        <w:t xml:space="preserve">dan </w:t>
      </w:r>
      <w:r w:rsidR="00831B97">
        <w:rPr>
          <w:rFonts w:eastAsia="Times New Roman"/>
          <w:color w:val="808000"/>
          <w:lang w:eastAsia="tr-TR"/>
        </w:rPr>
        <w:t>buyukse isleme al</w:t>
      </w:r>
      <w:r w:rsidRPr="009A062F">
        <w:rPr>
          <w:rFonts w:eastAsia="Times New Roman"/>
          <w:color w:val="993300"/>
          <w:lang w:eastAsia="tr-TR"/>
        </w:rPr>
        <w:t xml:space="preserve"> cv::Rect Countercevresi = cv::</w:t>
      </w:r>
      <w:r w:rsidR="00831B97">
        <w:rPr>
          <w:rFonts w:eastAsia="Times New Roman"/>
          <w:color w:val="993300"/>
          <w:lang w:eastAsia="tr-TR"/>
        </w:rPr>
        <w:t xml:space="preserve"> </w:t>
      </w:r>
      <w:r w:rsidRPr="009A062F">
        <w:rPr>
          <w:rFonts w:eastAsia="Times New Roman"/>
          <w:color w:val="993300"/>
          <w:lang w:eastAsia="tr-TR"/>
        </w:rPr>
        <w:t>boundingRect</w:t>
      </w:r>
      <w:r w:rsidR="00831B97">
        <w:rPr>
          <w:rFonts w:eastAsia="Times New Roman"/>
          <w:color w:val="993300"/>
          <w:lang w:eastAsia="tr-TR"/>
        </w:rPr>
        <w:t xml:space="preserve"> </w:t>
      </w:r>
      <w:r w:rsidRPr="009A062F">
        <w:rPr>
          <w:rFonts w:eastAsia="Times New Roman"/>
          <w:color w:val="993300"/>
          <w:lang w:eastAsia="tr-TR"/>
        </w:rPr>
        <w:t>(ptContours[i]);</w:t>
      </w:r>
    </w:p>
    <w:p w:rsidR="00831B97" w:rsidRPr="00831B97" w:rsidRDefault="00831B97" w:rsidP="00831B97">
      <w:pPr>
        <w:autoSpaceDE w:val="0"/>
        <w:autoSpaceDN w:val="0"/>
        <w:adjustRightInd w:val="0"/>
        <w:jc w:val="left"/>
        <w:rPr>
          <w:rFonts w:eastAsia="Times New Roman"/>
          <w:color w:val="808000"/>
          <w:lang w:eastAsia="tr-TR"/>
        </w:rPr>
      </w:pPr>
    </w:p>
    <w:p w:rsidR="00555C76" w:rsidRDefault="00555C7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//Counterların Cevresini Belirledik</w:t>
      </w:r>
    </w:p>
    <w:p w:rsidR="00831B97" w:rsidRPr="00FC3336" w:rsidRDefault="00831B97" w:rsidP="009A062F">
      <w:pPr>
        <w:autoSpaceDE w:val="0"/>
        <w:autoSpaceDN w:val="0"/>
        <w:adjustRightInd w:val="0"/>
        <w:jc w:val="left"/>
        <w:rPr>
          <w:rFonts w:eastAsia="Times New Roman"/>
          <w:color w:val="808000"/>
          <w:lang w:eastAsia="tr-TR"/>
        </w:rPr>
      </w:pPr>
    </w:p>
    <w:p w:rsidR="00555C76" w:rsidRDefault="00555C76" w:rsidP="00831B97">
      <w:pPr>
        <w:autoSpaceDE w:val="0"/>
        <w:autoSpaceDN w:val="0"/>
        <w:adjustRightInd w:val="0"/>
        <w:jc w:val="left"/>
        <w:rPr>
          <w:rFonts w:eastAsia="Times New Roman"/>
          <w:color w:val="993300"/>
          <w:lang w:eastAsia="tr-TR"/>
        </w:rPr>
      </w:pPr>
      <w:r w:rsidRPr="009A062F">
        <w:rPr>
          <w:rFonts w:eastAsia="Times New Roman"/>
          <w:color w:val="993300"/>
          <w:lang w:eastAsia="tr-TR"/>
        </w:rPr>
        <w:t>cv::rectangle(KarakterlerinResmi, Countercevresi, cv::Scalar(0, 0, 255), 2);</w:t>
      </w:r>
    </w:p>
    <w:p w:rsidR="00831B97" w:rsidRDefault="00831B97" w:rsidP="00831B97">
      <w:pPr>
        <w:autoSpaceDE w:val="0"/>
        <w:autoSpaceDN w:val="0"/>
        <w:adjustRightInd w:val="0"/>
        <w:jc w:val="left"/>
        <w:rPr>
          <w:rFonts w:eastAsia="Times New Roman"/>
          <w:color w:val="993300"/>
          <w:lang w:eastAsia="tr-TR"/>
        </w:rPr>
      </w:pPr>
    </w:p>
    <w:p w:rsidR="00555C76" w:rsidRDefault="00555C7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 xml:space="preserve">//Cerceveyi </w:t>
      </w:r>
      <w:r w:rsidR="00465782">
        <w:rPr>
          <w:rFonts w:eastAsia="Times New Roman"/>
          <w:color w:val="808000"/>
          <w:lang w:eastAsia="tr-TR"/>
        </w:rPr>
        <w:t>k</w:t>
      </w:r>
      <w:r w:rsidRPr="00FC3336">
        <w:rPr>
          <w:rFonts w:eastAsia="Times New Roman"/>
          <w:color w:val="808000"/>
          <w:lang w:eastAsia="tr-TR"/>
        </w:rPr>
        <w:t xml:space="preserve">irmizi </w:t>
      </w:r>
      <w:r w:rsidR="00465782">
        <w:rPr>
          <w:rFonts w:eastAsia="Times New Roman"/>
          <w:color w:val="808000"/>
          <w:lang w:eastAsia="tr-TR"/>
        </w:rPr>
        <w:t>c</w:t>
      </w:r>
      <w:r w:rsidRPr="00FC3336">
        <w:rPr>
          <w:rFonts w:eastAsia="Times New Roman"/>
          <w:color w:val="808000"/>
          <w:lang w:eastAsia="tr-TR"/>
        </w:rPr>
        <w:t>izdik</w:t>
      </w:r>
    </w:p>
    <w:p w:rsidR="00831B97" w:rsidRPr="00FC3336" w:rsidRDefault="00831B97" w:rsidP="009A062F">
      <w:pPr>
        <w:autoSpaceDE w:val="0"/>
        <w:autoSpaceDN w:val="0"/>
        <w:adjustRightInd w:val="0"/>
        <w:jc w:val="left"/>
        <w:rPr>
          <w:rFonts w:eastAsia="Times New Roman"/>
          <w:color w:val="808000"/>
          <w:lang w:eastAsia="tr-TR"/>
        </w:rPr>
      </w:pPr>
    </w:p>
    <w:p w:rsidR="00555C76" w:rsidRDefault="00555C76" w:rsidP="00831B97">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cv::Mat matKarakter = KarakterlerinSBResmi(Countercevresi); </w:t>
      </w:r>
    </w:p>
    <w:p w:rsidR="00831B97" w:rsidRDefault="00831B97" w:rsidP="00831B97">
      <w:pPr>
        <w:autoSpaceDE w:val="0"/>
        <w:autoSpaceDN w:val="0"/>
        <w:adjustRightInd w:val="0"/>
        <w:jc w:val="left"/>
        <w:rPr>
          <w:rFonts w:eastAsia="Times New Roman"/>
          <w:color w:val="993300"/>
          <w:lang w:eastAsia="tr-TR"/>
        </w:rPr>
      </w:pPr>
    </w:p>
    <w:p w:rsidR="00555C76" w:rsidRPr="00FC3336" w:rsidRDefault="00555C7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 xml:space="preserve">//Cerve icini </w:t>
      </w:r>
      <w:r w:rsidR="00465782">
        <w:rPr>
          <w:rFonts w:eastAsia="Times New Roman"/>
          <w:color w:val="808000"/>
          <w:lang w:eastAsia="tr-TR"/>
        </w:rPr>
        <w:t>a</w:t>
      </w:r>
      <w:r w:rsidRPr="00FC3336">
        <w:rPr>
          <w:rFonts w:eastAsia="Times New Roman"/>
          <w:color w:val="808000"/>
          <w:lang w:eastAsia="tr-TR"/>
        </w:rPr>
        <w:t>ldik</w:t>
      </w:r>
    </w:p>
    <w:p w:rsidR="00555C76" w:rsidRPr="009A062F" w:rsidRDefault="00555C76" w:rsidP="009A062F">
      <w:pPr>
        <w:autoSpaceDE w:val="0"/>
        <w:autoSpaceDN w:val="0"/>
        <w:adjustRightInd w:val="0"/>
        <w:jc w:val="left"/>
        <w:rPr>
          <w:rFonts w:eastAsia="Times New Roman"/>
          <w:color w:val="993300"/>
          <w:lang w:eastAsia="tr-TR"/>
        </w:rPr>
      </w:pPr>
    </w:p>
    <w:p w:rsidR="00555C76" w:rsidRDefault="00555C76" w:rsidP="00465782">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cv::Mat matYeniBoyKarakter; cv::resize(matKarakter, matYeniBoyKarakter, </w:t>
      </w:r>
      <w:r>
        <w:rPr>
          <w:rFonts w:eastAsia="Times New Roman"/>
          <w:color w:val="993300"/>
          <w:lang w:eastAsia="tr-TR"/>
        </w:rPr>
        <w:t xml:space="preserve">     </w:t>
      </w:r>
      <w:r w:rsidRPr="009A062F">
        <w:rPr>
          <w:rFonts w:eastAsia="Times New Roman"/>
          <w:color w:val="993300"/>
          <w:lang w:eastAsia="tr-TR"/>
        </w:rPr>
        <w:t xml:space="preserve">cv::Size(Karakter_Genisligi, Karakter_Yuksekligi)); </w:t>
      </w:r>
    </w:p>
    <w:p w:rsidR="00465782" w:rsidRDefault="00465782" w:rsidP="00AE00D1">
      <w:pPr>
        <w:autoSpaceDE w:val="0"/>
        <w:autoSpaceDN w:val="0"/>
        <w:adjustRightInd w:val="0"/>
        <w:ind w:left="585"/>
        <w:jc w:val="left"/>
        <w:rPr>
          <w:rFonts w:eastAsia="Times New Roman"/>
          <w:color w:val="993300"/>
          <w:lang w:eastAsia="tr-TR"/>
        </w:rPr>
      </w:pPr>
    </w:p>
    <w:p w:rsidR="00555C76" w:rsidRDefault="00555C7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 xml:space="preserve">//Yeni </w:t>
      </w:r>
      <w:r w:rsidR="00465782">
        <w:rPr>
          <w:rFonts w:eastAsia="Times New Roman"/>
          <w:color w:val="808000"/>
          <w:lang w:eastAsia="tr-TR"/>
        </w:rPr>
        <w:t>b</w:t>
      </w:r>
      <w:r w:rsidRPr="00FC3336">
        <w:rPr>
          <w:rFonts w:eastAsia="Times New Roman"/>
          <w:color w:val="808000"/>
          <w:lang w:eastAsia="tr-TR"/>
        </w:rPr>
        <w:t xml:space="preserve">ulunan </w:t>
      </w:r>
      <w:r w:rsidR="00465782">
        <w:rPr>
          <w:rFonts w:eastAsia="Times New Roman"/>
          <w:color w:val="808000"/>
          <w:lang w:eastAsia="tr-TR"/>
        </w:rPr>
        <w:t>k</w:t>
      </w:r>
      <w:r w:rsidRPr="00FC3336">
        <w:rPr>
          <w:rFonts w:eastAsia="Times New Roman"/>
          <w:color w:val="808000"/>
          <w:lang w:eastAsia="tr-TR"/>
        </w:rPr>
        <w:t xml:space="preserve">arakterin </w:t>
      </w:r>
      <w:r w:rsidR="00465782">
        <w:rPr>
          <w:rFonts w:eastAsia="Times New Roman"/>
          <w:color w:val="808000"/>
          <w:lang w:eastAsia="tr-TR"/>
        </w:rPr>
        <w:t>g</w:t>
      </w:r>
      <w:r w:rsidRPr="00FC3336">
        <w:rPr>
          <w:rFonts w:eastAsia="Times New Roman"/>
          <w:color w:val="808000"/>
          <w:lang w:eastAsia="tr-TR"/>
        </w:rPr>
        <w:t>österilmesi</w:t>
      </w:r>
    </w:p>
    <w:p w:rsidR="00465782" w:rsidRPr="00FC3336" w:rsidRDefault="00465782" w:rsidP="009A062F">
      <w:pPr>
        <w:autoSpaceDE w:val="0"/>
        <w:autoSpaceDN w:val="0"/>
        <w:adjustRightInd w:val="0"/>
        <w:jc w:val="left"/>
        <w:rPr>
          <w:rFonts w:eastAsia="Times New Roman"/>
          <w:color w:val="808000"/>
          <w:lang w:eastAsia="tr-TR"/>
        </w:rPr>
      </w:pPr>
    </w:p>
    <w:p w:rsidR="00555C76" w:rsidRPr="009A062F" w:rsidRDefault="00555C76" w:rsidP="00465782">
      <w:pPr>
        <w:autoSpaceDE w:val="0"/>
        <w:autoSpaceDN w:val="0"/>
        <w:adjustRightInd w:val="0"/>
        <w:jc w:val="left"/>
        <w:rPr>
          <w:rFonts w:eastAsia="Times New Roman"/>
          <w:color w:val="993300"/>
          <w:lang w:eastAsia="tr-TR"/>
        </w:rPr>
      </w:pPr>
      <w:r w:rsidRPr="009A062F">
        <w:rPr>
          <w:rFonts w:eastAsia="Times New Roman"/>
          <w:color w:val="993300"/>
          <w:lang w:eastAsia="tr-TR"/>
        </w:rPr>
        <w:t>cv::imshow("Karakter", matKarakter);</w:t>
      </w:r>
    </w:p>
    <w:p w:rsidR="00555C76" w:rsidRPr="009A062F" w:rsidRDefault="00555C76" w:rsidP="00465782">
      <w:pPr>
        <w:autoSpaceDE w:val="0"/>
        <w:autoSpaceDN w:val="0"/>
        <w:adjustRightInd w:val="0"/>
        <w:jc w:val="left"/>
        <w:rPr>
          <w:rFonts w:eastAsia="Times New Roman"/>
          <w:color w:val="993300"/>
          <w:lang w:eastAsia="tr-TR"/>
        </w:rPr>
      </w:pPr>
      <w:r w:rsidRPr="009A062F">
        <w:rPr>
          <w:rFonts w:eastAsia="Times New Roman"/>
          <w:color w:val="993300"/>
          <w:lang w:eastAsia="tr-TR"/>
        </w:rPr>
        <w:t>cv::imshow("YeniBoy Karakter", matYeniBoyKarakter);</w:t>
      </w:r>
    </w:p>
    <w:p w:rsidR="00555C76" w:rsidRPr="009A062F" w:rsidRDefault="00555C76" w:rsidP="00465782">
      <w:pPr>
        <w:autoSpaceDE w:val="0"/>
        <w:autoSpaceDN w:val="0"/>
        <w:adjustRightInd w:val="0"/>
        <w:jc w:val="left"/>
        <w:rPr>
          <w:rFonts w:eastAsia="Times New Roman"/>
          <w:color w:val="993300"/>
          <w:lang w:eastAsia="tr-TR"/>
        </w:rPr>
      </w:pPr>
      <w:r w:rsidRPr="009A062F">
        <w:rPr>
          <w:rFonts w:eastAsia="Times New Roman"/>
          <w:color w:val="993300"/>
          <w:lang w:eastAsia="tr-TR"/>
        </w:rPr>
        <w:t>cv::imshow("KarakterlerinResmi", KarakterlerinResmi);</w:t>
      </w:r>
    </w:p>
    <w:p w:rsidR="00555C76" w:rsidRPr="009A062F" w:rsidRDefault="00555C76" w:rsidP="00465782">
      <w:pPr>
        <w:autoSpaceDE w:val="0"/>
        <w:autoSpaceDN w:val="0"/>
        <w:adjustRightInd w:val="0"/>
        <w:jc w:val="left"/>
        <w:rPr>
          <w:rFonts w:eastAsia="Times New Roman"/>
          <w:color w:val="993300"/>
          <w:lang w:eastAsia="tr-TR"/>
        </w:rPr>
      </w:pPr>
      <w:r w:rsidRPr="009A062F">
        <w:rPr>
          <w:rFonts w:eastAsia="Times New Roman"/>
          <w:color w:val="993300"/>
          <w:lang w:eastAsia="tr-TR"/>
        </w:rPr>
        <w:t>int intChar = cv::waitKey(0)&amp;255;</w:t>
      </w:r>
    </w:p>
    <w:p w:rsidR="005F44C4" w:rsidRDefault="00555C76" w:rsidP="00465782">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if (intChar == 27) </w:t>
      </w:r>
    </w:p>
    <w:p w:rsidR="005F44C4" w:rsidRDefault="00555C76" w:rsidP="00465782">
      <w:pPr>
        <w:autoSpaceDE w:val="0"/>
        <w:autoSpaceDN w:val="0"/>
        <w:adjustRightInd w:val="0"/>
        <w:jc w:val="left"/>
        <w:rPr>
          <w:rFonts w:eastAsia="Times New Roman"/>
          <w:color w:val="993300"/>
          <w:lang w:eastAsia="tr-TR"/>
        </w:rPr>
      </w:pPr>
      <w:r w:rsidRPr="009A062F">
        <w:rPr>
          <w:rFonts w:eastAsia="Times New Roman"/>
          <w:color w:val="993300"/>
          <w:lang w:eastAsia="tr-TR"/>
        </w:rPr>
        <w:t>{</w:t>
      </w:r>
    </w:p>
    <w:p w:rsidR="005F44C4" w:rsidRDefault="00555C76" w:rsidP="00465782">
      <w:pPr>
        <w:autoSpaceDE w:val="0"/>
        <w:autoSpaceDN w:val="0"/>
        <w:adjustRightInd w:val="0"/>
        <w:jc w:val="left"/>
        <w:rPr>
          <w:rFonts w:eastAsia="Times New Roman"/>
          <w:color w:val="993300"/>
          <w:lang w:eastAsia="tr-TR"/>
        </w:rPr>
      </w:pPr>
      <w:r w:rsidRPr="009A062F">
        <w:rPr>
          <w:rFonts w:eastAsia="Times New Roman"/>
          <w:color w:val="993300"/>
          <w:lang w:eastAsia="tr-TR"/>
        </w:rPr>
        <w:t>return(0);</w:t>
      </w:r>
    </w:p>
    <w:p w:rsidR="005F44C4" w:rsidRDefault="00555C76" w:rsidP="00465782">
      <w:pPr>
        <w:autoSpaceDE w:val="0"/>
        <w:autoSpaceDN w:val="0"/>
        <w:adjustRightInd w:val="0"/>
        <w:jc w:val="left"/>
        <w:rPr>
          <w:rFonts w:eastAsia="Times New Roman"/>
          <w:color w:val="993300"/>
          <w:lang w:eastAsia="tr-TR"/>
        </w:rPr>
      </w:pPr>
      <w:r w:rsidRPr="009A062F">
        <w:rPr>
          <w:rFonts w:eastAsia="Times New Roman"/>
          <w:color w:val="993300"/>
          <w:lang w:eastAsia="tr-TR"/>
        </w:rPr>
        <w:t>}</w:t>
      </w:r>
    </w:p>
    <w:p w:rsidR="005F44C4" w:rsidRDefault="005F44C4" w:rsidP="005F44C4">
      <w:pPr>
        <w:autoSpaceDE w:val="0"/>
        <w:autoSpaceDN w:val="0"/>
        <w:adjustRightInd w:val="0"/>
        <w:jc w:val="left"/>
        <w:rPr>
          <w:rFonts w:eastAsia="Times New Roman"/>
          <w:color w:val="993300"/>
          <w:lang w:eastAsia="tr-TR"/>
        </w:rPr>
      </w:pPr>
      <w:r>
        <w:rPr>
          <w:rFonts w:eastAsia="Times New Roman"/>
          <w:color w:val="993300"/>
          <w:lang w:eastAsia="tr-TR"/>
        </w:rPr>
        <w:t xml:space="preserve">     </w:t>
      </w:r>
      <w:r w:rsidR="00555C76" w:rsidRPr="009A062F">
        <w:rPr>
          <w:rFonts w:eastAsia="Times New Roman"/>
          <w:color w:val="993300"/>
          <w:lang w:eastAsia="tr-TR"/>
        </w:rPr>
        <w:t>else if (std::find(Karakterler.begin(), Karakterler.</w:t>
      </w:r>
      <w:r>
        <w:rPr>
          <w:rFonts w:eastAsia="Times New Roman"/>
          <w:color w:val="993300"/>
          <w:lang w:eastAsia="tr-TR"/>
        </w:rPr>
        <w:t xml:space="preserve"> </w:t>
      </w:r>
      <w:r w:rsidR="00555C76" w:rsidRPr="009A062F">
        <w:rPr>
          <w:rFonts w:eastAsia="Times New Roman"/>
          <w:color w:val="993300"/>
          <w:lang w:eastAsia="tr-TR"/>
        </w:rPr>
        <w:t>end(), intChar) != Karakterler.end())</w:t>
      </w:r>
    </w:p>
    <w:p w:rsidR="00555C76" w:rsidRDefault="005F44C4" w:rsidP="00465782">
      <w:pPr>
        <w:autoSpaceDE w:val="0"/>
        <w:autoSpaceDN w:val="0"/>
        <w:adjustRightInd w:val="0"/>
        <w:jc w:val="left"/>
        <w:rPr>
          <w:rFonts w:eastAsia="Times New Roman"/>
          <w:color w:val="993300"/>
          <w:lang w:eastAsia="tr-TR"/>
        </w:rPr>
      </w:pPr>
      <w:r>
        <w:rPr>
          <w:rFonts w:eastAsia="Times New Roman"/>
          <w:color w:val="993300"/>
          <w:lang w:eastAsia="tr-TR"/>
        </w:rPr>
        <w:t xml:space="preserve">    </w:t>
      </w:r>
      <w:r w:rsidR="00555C76" w:rsidRPr="009A062F">
        <w:rPr>
          <w:rFonts w:eastAsia="Times New Roman"/>
          <w:color w:val="993300"/>
          <w:lang w:eastAsia="tr-TR"/>
        </w:rPr>
        <w:t xml:space="preserve"> { </w:t>
      </w:r>
      <w:r>
        <w:rPr>
          <w:rFonts w:eastAsia="Times New Roman"/>
          <w:color w:val="993300"/>
          <w:lang w:eastAsia="tr-TR"/>
        </w:rPr>
        <w:t xml:space="preserve">  </w:t>
      </w:r>
    </w:p>
    <w:p w:rsidR="005F44C4" w:rsidRDefault="005F44C4" w:rsidP="00465782">
      <w:pPr>
        <w:autoSpaceDE w:val="0"/>
        <w:autoSpaceDN w:val="0"/>
        <w:adjustRightInd w:val="0"/>
        <w:jc w:val="left"/>
        <w:rPr>
          <w:rFonts w:eastAsia="Times New Roman"/>
          <w:color w:val="993300"/>
          <w:lang w:eastAsia="tr-TR"/>
        </w:rPr>
      </w:pPr>
    </w:p>
    <w:p w:rsidR="00555C76" w:rsidRDefault="00555C76" w:rsidP="006E1671">
      <w:pPr>
        <w:autoSpaceDE w:val="0"/>
        <w:autoSpaceDN w:val="0"/>
        <w:adjustRightInd w:val="0"/>
        <w:jc w:val="left"/>
        <w:rPr>
          <w:rFonts w:eastAsia="Times New Roman"/>
          <w:color w:val="808000"/>
          <w:lang w:eastAsia="tr-TR"/>
        </w:rPr>
      </w:pPr>
      <w:r>
        <w:rPr>
          <w:rFonts w:eastAsia="Times New Roman"/>
          <w:color w:val="808000"/>
          <w:lang w:eastAsia="tr-TR"/>
        </w:rPr>
        <w:t xml:space="preserve">//Yeni </w:t>
      </w:r>
      <w:r w:rsidR="005F44C4">
        <w:rPr>
          <w:rFonts w:eastAsia="Times New Roman"/>
          <w:color w:val="808000"/>
          <w:lang w:eastAsia="tr-TR"/>
        </w:rPr>
        <w:t>k</w:t>
      </w:r>
      <w:r>
        <w:rPr>
          <w:rFonts w:eastAsia="Times New Roman"/>
          <w:color w:val="808000"/>
          <w:lang w:eastAsia="tr-TR"/>
        </w:rPr>
        <w:t xml:space="preserve">arakter </w:t>
      </w:r>
      <w:r w:rsidR="005F44C4">
        <w:rPr>
          <w:rFonts w:eastAsia="Times New Roman"/>
          <w:color w:val="808000"/>
          <w:lang w:eastAsia="tr-TR"/>
        </w:rPr>
        <w:t>r</w:t>
      </w:r>
      <w:r>
        <w:rPr>
          <w:rFonts w:eastAsia="Times New Roman"/>
          <w:color w:val="808000"/>
          <w:lang w:eastAsia="tr-TR"/>
        </w:rPr>
        <w:t xml:space="preserve">esminin </w:t>
      </w:r>
      <w:r w:rsidR="005F44C4">
        <w:rPr>
          <w:rFonts w:eastAsia="Times New Roman"/>
          <w:color w:val="808000"/>
          <w:lang w:eastAsia="tr-TR"/>
        </w:rPr>
        <w:t>x</w:t>
      </w:r>
      <w:r w:rsidRPr="00FC3336">
        <w:rPr>
          <w:rFonts w:eastAsia="Times New Roman"/>
          <w:color w:val="808000"/>
          <w:lang w:eastAsia="tr-TR"/>
        </w:rPr>
        <w:t xml:space="preserve">ml </w:t>
      </w:r>
      <w:r w:rsidR="005F44C4">
        <w:rPr>
          <w:rFonts w:eastAsia="Times New Roman"/>
          <w:color w:val="808000"/>
          <w:lang w:eastAsia="tr-TR"/>
        </w:rPr>
        <w:t>d</w:t>
      </w:r>
      <w:r w:rsidRPr="00FC3336">
        <w:rPr>
          <w:rFonts w:eastAsia="Times New Roman"/>
          <w:color w:val="808000"/>
          <w:lang w:eastAsia="tr-TR"/>
        </w:rPr>
        <w:t xml:space="preserve">osya icin </w:t>
      </w:r>
      <w:r w:rsidR="005F44C4">
        <w:rPr>
          <w:rFonts w:eastAsia="Times New Roman"/>
          <w:color w:val="808000"/>
          <w:lang w:eastAsia="tr-TR"/>
        </w:rPr>
        <w:t>h</w:t>
      </w:r>
      <w:r w:rsidRPr="00FC3336">
        <w:rPr>
          <w:rFonts w:eastAsia="Times New Roman"/>
          <w:color w:val="808000"/>
          <w:lang w:eastAsia="tr-TR"/>
        </w:rPr>
        <w:t>azirlanmasi</w:t>
      </w:r>
    </w:p>
    <w:p w:rsidR="005F44C4" w:rsidRDefault="005F44C4" w:rsidP="005F44C4">
      <w:pPr>
        <w:autoSpaceDE w:val="0"/>
        <w:autoSpaceDN w:val="0"/>
        <w:adjustRightInd w:val="0"/>
        <w:jc w:val="left"/>
        <w:rPr>
          <w:rFonts w:eastAsia="Times New Roman"/>
          <w:color w:val="808000"/>
          <w:lang w:eastAsia="tr-TR"/>
        </w:rPr>
      </w:pPr>
    </w:p>
    <w:p w:rsidR="005F44C4" w:rsidRDefault="00555C76" w:rsidP="005F44C4">
      <w:pPr>
        <w:autoSpaceDE w:val="0"/>
        <w:autoSpaceDN w:val="0"/>
        <w:adjustRightInd w:val="0"/>
        <w:jc w:val="left"/>
        <w:rPr>
          <w:rFonts w:eastAsia="Times New Roman"/>
          <w:color w:val="993300"/>
          <w:lang w:eastAsia="tr-TR"/>
        </w:rPr>
      </w:pPr>
      <w:r w:rsidRPr="009A062F">
        <w:rPr>
          <w:rFonts w:eastAsia="Times New Roman"/>
          <w:color w:val="993300"/>
          <w:lang w:eastAsia="tr-TR"/>
        </w:rPr>
        <w:t>matKarakterNo.push_back(intChar);</w:t>
      </w:r>
    </w:p>
    <w:p w:rsidR="00555C76" w:rsidRPr="009A062F" w:rsidRDefault="00555C76" w:rsidP="005F44C4">
      <w:pPr>
        <w:autoSpaceDE w:val="0"/>
        <w:autoSpaceDN w:val="0"/>
        <w:adjustRightInd w:val="0"/>
        <w:jc w:val="left"/>
        <w:rPr>
          <w:rFonts w:eastAsia="Times New Roman"/>
          <w:color w:val="993300"/>
          <w:lang w:eastAsia="tr-TR"/>
        </w:rPr>
      </w:pPr>
      <w:r w:rsidRPr="009A062F">
        <w:rPr>
          <w:rFonts w:eastAsia="Times New Roman"/>
          <w:color w:val="993300"/>
          <w:lang w:eastAsia="tr-TR"/>
        </w:rPr>
        <w:t>cv::Mat matKarakterResimFloat;</w:t>
      </w:r>
    </w:p>
    <w:p w:rsidR="00555C76" w:rsidRPr="009A062F" w:rsidRDefault="00555C76" w:rsidP="005F44C4">
      <w:pPr>
        <w:autoSpaceDE w:val="0"/>
        <w:autoSpaceDN w:val="0"/>
        <w:adjustRightInd w:val="0"/>
        <w:jc w:val="left"/>
        <w:rPr>
          <w:rFonts w:eastAsia="Times New Roman"/>
          <w:color w:val="993300"/>
          <w:lang w:eastAsia="tr-TR"/>
        </w:rPr>
      </w:pPr>
      <w:r w:rsidRPr="009A062F">
        <w:rPr>
          <w:rFonts w:eastAsia="Times New Roman"/>
          <w:color w:val="993300"/>
          <w:lang w:eastAsia="tr-TR"/>
        </w:rPr>
        <w:t>matYeniBoyKarakter.convertTo(matKarakterResimFloat, CV_32FC1);</w:t>
      </w:r>
    </w:p>
    <w:p w:rsidR="00555C76" w:rsidRPr="009A062F" w:rsidRDefault="00555C76" w:rsidP="005F44C4">
      <w:pPr>
        <w:autoSpaceDE w:val="0"/>
        <w:autoSpaceDN w:val="0"/>
        <w:adjustRightInd w:val="0"/>
        <w:jc w:val="left"/>
        <w:rPr>
          <w:rFonts w:eastAsia="Times New Roman"/>
          <w:color w:val="993300"/>
          <w:lang w:eastAsia="tr-TR"/>
        </w:rPr>
      </w:pPr>
      <w:r w:rsidRPr="009A062F">
        <w:rPr>
          <w:rFonts w:eastAsia="Times New Roman"/>
          <w:color w:val="993300"/>
          <w:lang w:eastAsia="tr-TR"/>
        </w:rPr>
        <w:t>cv::Mat matKeskinKarakterResimFloat = matKarakterResimFloat.reshape(1, 1);               matKarakterNoKarsilik.push_back(matKeskinKarakterResimFloat);</w:t>
      </w:r>
    </w:p>
    <w:p w:rsidR="00555C76" w:rsidRPr="009A062F" w:rsidRDefault="005F44C4" w:rsidP="005F44C4">
      <w:pPr>
        <w:autoSpaceDE w:val="0"/>
        <w:autoSpaceDN w:val="0"/>
        <w:adjustRightInd w:val="0"/>
        <w:jc w:val="left"/>
        <w:rPr>
          <w:rFonts w:eastAsia="Times New Roman"/>
          <w:color w:val="993300"/>
          <w:lang w:eastAsia="tr-TR"/>
        </w:rPr>
      </w:pPr>
      <w:r>
        <w:rPr>
          <w:rFonts w:eastAsia="Times New Roman"/>
          <w:color w:val="993300"/>
          <w:lang w:eastAsia="tr-TR"/>
        </w:rPr>
        <w:t xml:space="preserve">      </w:t>
      </w:r>
      <w:r w:rsidR="00555C76" w:rsidRPr="009A062F">
        <w:rPr>
          <w:rFonts w:eastAsia="Times New Roman"/>
          <w:color w:val="993300"/>
          <w:lang w:eastAsia="tr-TR"/>
        </w:rPr>
        <w:t>}</w:t>
      </w:r>
    </w:p>
    <w:p w:rsidR="00831B97" w:rsidRPr="009A062F" w:rsidRDefault="00831B97" w:rsidP="006E1671">
      <w:pPr>
        <w:autoSpaceDE w:val="0"/>
        <w:autoSpaceDN w:val="0"/>
        <w:adjustRightInd w:val="0"/>
        <w:ind w:left="720"/>
        <w:jc w:val="left"/>
        <w:rPr>
          <w:rFonts w:eastAsia="Times New Roman"/>
          <w:color w:val="993300"/>
          <w:lang w:eastAsia="tr-TR"/>
        </w:rPr>
      </w:pPr>
    </w:p>
    <w:p w:rsidR="00555C76" w:rsidRDefault="00555C76" w:rsidP="00780110">
      <w:pPr>
        <w:autoSpaceDE w:val="0"/>
        <w:autoSpaceDN w:val="0"/>
        <w:adjustRightInd w:val="0"/>
        <w:rPr>
          <w:rFonts w:eastAsia="Times New Roman"/>
          <w:lang w:eastAsia="tr-TR"/>
        </w:rPr>
      </w:pPr>
      <w:r>
        <w:rPr>
          <w:rFonts w:eastAsia="Times New Roman"/>
          <w:lang w:eastAsia="tr-TR"/>
        </w:rPr>
        <w:t xml:space="preserve">Programın son aşamasında kullanıcıdan alınan geri dönüşümler ve ASCII kodu olarak bir xml dosyasına bu karaktere ait contour değerleride ayrı bir image dosyasına kayıt edilmiştir. Şekil-6’da işlemlere ait değerler yer almaktadır.  </w:t>
      </w:r>
    </w:p>
    <w:p w:rsidR="00831B97" w:rsidRDefault="00831B97" w:rsidP="00780110">
      <w:pPr>
        <w:autoSpaceDE w:val="0"/>
        <w:autoSpaceDN w:val="0"/>
        <w:adjustRightInd w:val="0"/>
        <w:rPr>
          <w:rFonts w:eastAsia="Times New Roman"/>
          <w:lang w:eastAsia="tr-TR"/>
        </w:rPr>
      </w:pPr>
    </w:p>
    <w:p w:rsidR="00555C76" w:rsidRPr="009A062F" w:rsidRDefault="00555C76" w:rsidP="0050137B">
      <w:pPr>
        <w:autoSpaceDE w:val="0"/>
        <w:autoSpaceDN w:val="0"/>
        <w:adjustRightInd w:val="0"/>
        <w:jc w:val="left"/>
        <w:rPr>
          <w:rFonts w:eastAsia="Times New Roman"/>
          <w:color w:val="993300"/>
          <w:lang w:eastAsia="tr-TR"/>
        </w:rPr>
      </w:pPr>
      <w:r w:rsidRPr="009A062F">
        <w:rPr>
          <w:rFonts w:eastAsia="Times New Roman"/>
          <w:color w:val="993300"/>
          <w:lang w:eastAsia="tr-TR"/>
        </w:rPr>
        <w:t>cv::FileStorage KarakterDegerleriDosyasi("classifications.xml", cv::FileStorage::WRITE);</w:t>
      </w:r>
    </w:p>
    <w:p w:rsidR="00555C76" w:rsidRPr="009A062F" w:rsidRDefault="00555C76" w:rsidP="006E1671">
      <w:pPr>
        <w:autoSpaceDE w:val="0"/>
        <w:autoSpaceDN w:val="0"/>
        <w:adjustRightInd w:val="0"/>
        <w:ind w:left="720"/>
        <w:jc w:val="left"/>
        <w:rPr>
          <w:rFonts w:eastAsia="Times New Roman"/>
          <w:color w:val="993300"/>
          <w:lang w:eastAsia="tr-TR"/>
        </w:rPr>
      </w:pPr>
    </w:p>
    <w:p w:rsidR="007C3E1F" w:rsidRDefault="00555C76" w:rsidP="007C3E1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555C76" w:rsidRPr="009A062F" w:rsidRDefault="00555C76" w:rsidP="007C3E1F">
      <w:pPr>
        <w:autoSpaceDE w:val="0"/>
        <w:autoSpaceDN w:val="0"/>
        <w:adjustRightInd w:val="0"/>
        <w:jc w:val="left"/>
        <w:rPr>
          <w:rFonts w:eastAsia="Times New Roman"/>
          <w:color w:val="993300"/>
          <w:lang w:eastAsia="tr-TR"/>
        </w:rPr>
      </w:pPr>
      <w:r w:rsidRPr="009A062F">
        <w:rPr>
          <w:rFonts w:eastAsia="Times New Roman"/>
          <w:color w:val="993300"/>
          <w:lang w:eastAsia="tr-TR"/>
        </w:rPr>
        <w:lastRenderedPageBreak/>
        <w:t xml:space="preserve"> if (KarakterDegerleriDosyasi.isOpened() == false)</w:t>
      </w:r>
    </w:p>
    <w:p w:rsidR="00555C76" w:rsidRPr="009A062F" w:rsidRDefault="007C3E1F" w:rsidP="007C3E1F">
      <w:pPr>
        <w:autoSpaceDE w:val="0"/>
        <w:autoSpaceDN w:val="0"/>
        <w:adjustRightInd w:val="0"/>
        <w:jc w:val="left"/>
        <w:rPr>
          <w:rFonts w:eastAsia="Times New Roman"/>
          <w:color w:val="993300"/>
          <w:lang w:eastAsia="tr-TR"/>
        </w:rPr>
      </w:pPr>
      <w:r>
        <w:rPr>
          <w:rFonts w:eastAsia="Times New Roman"/>
          <w:color w:val="993300"/>
          <w:lang w:eastAsia="tr-TR"/>
        </w:rPr>
        <w:t xml:space="preserve"> </w:t>
      </w:r>
      <w:r w:rsidR="00555C76" w:rsidRPr="009A062F">
        <w:rPr>
          <w:rFonts w:eastAsia="Times New Roman"/>
          <w:color w:val="993300"/>
          <w:lang w:eastAsia="tr-TR"/>
        </w:rPr>
        <w:t>{</w:t>
      </w:r>
    </w:p>
    <w:p w:rsidR="007C3E1F" w:rsidRDefault="007C3E1F" w:rsidP="007C3E1F">
      <w:pPr>
        <w:autoSpaceDE w:val="0"/>
        <w:autoSpaceDN w:val="0"/>
        <w:adjustRightInd w:val="0"/>
        <w:jc w:val="left"/>
        <w:rPr>
          <w:rFonts w:eastAsia="Times New Roman"/>
          <w:color w:val="993300"/>
          <w:lang w:eastAsia="tr-TR"/>
        </w:rPr>
      </w:pPr>
      <w:r>
        <w:rPr>
          <w:rFonts w:eastAsia="Times New Roman"/>
          <w:color w:val="993300"/>
          <w:lang w:eastAsia="tr-TR"/>
        </w:rPr>
        <w:t xml:space="preserve"> </w:t>
      </w:r>
      <w:r w:rsidR="00555C76" w:rsidRPr="009A062F">
        <w:rPr>
          <w:rFonts w:eastAsia="Times New Roman"/>
          <w:color w:val="993300"/>
          <w:lang w:eastAsia="tr-TR"/>
        </w:rPr>
        <w:t>std::cout &lt;&lt; "Hata, Karakter Degerleri Dosyasi Acilamadi\n\n";</w:t>
      </w:r>
    </w:p>
    <w:p w:rsidR="00555C76" w:rsidRPr="009A062F" w:rsidRDefault="00555C76" w:rsidP="007C3E1F">
      <w:pPr>
        <w:autoSpaceDE w:val="0"/>
        <w:autoSpaceDN w:val="0"/>
        <w:adjustRightInd w:val="0"/>
        <w:jc w:val="left"/>
        <w:rPr>
          <w:rFonts w:eastAsia="Times New Roman"/>
          <w:color w:val="993300"/>
          <w:lang w:eastAsia="tr-TR"/>
        </w:rPr>
      </w:pPr>
      <w:r w:rsidRPr="009A062F">
        <w:rPr>
          <w:rFonts w:eastAsia="Times New Roman"/>
          <w:color w:val="993300"/>
          <w:lang w:eastAsia="tr-TR"/>
        </w:rPr>
        <w:t>return(0);</w:t>
      </w:r>
    </w:p>
    <w:p w:rsidR="00555C76" w:rsidRPr="009A062F" w:rsidRDefault="007C3E1F" w:rsidP="007C3E1F">
      <w:pPr>
        <w:autoSpaceDE w:val="0"/>
        <w:autoSpaceDN w:val="0"/>
        <w:adjustRightInd w:val="0"/>
        <w:jc w:val="left"/>
        <w:rPr>
          <w:rFonts w:eastAsia="Times New Roman"/>
          <w:color w:val="993300"/>
          <w:lang w:eastAsia="tr-TR"/>
        </w:rPr>
      </w:pPr>
      <w:r>
        <w:rPr>
          <w:rFonts w:eastAsia="Times New Roman"/>
          <w:color w:val="993300"/>
          <w:lang w:eastAsia="tr-TR"/>
        </w:rPr>
        <w:t xml:space="preserve"> </w:t>
      </w:r>
      <w:r w:rsidR="00555C76" w:rsidRPr="009A062F">
        <w:rPr>
          <w:rFonts w:eastAsia="Times New Roman"/>
          <w:color w:val="993300"/>
          <w:lang w:eastAsia="tr-TR"/>
        </w:rPr>
        <w:t>}</w:t>
      </w:r>
    </w:p>
    <w:p w:rsidR="007C3E1F" w:rsidRDefault="007C3E1F" w:rsidP="007C3E1F">
      <w:pPr>
        <w:autoSpaceDE w:val="0"/>
        <w:autoSpaceDN w:val="0"/>
        <w:adjustRightInd w:val="0"/>
        <w:jc w:val="left"/>
        <w:rPr>
          <w:rFonts w:eastAsia="Times New Roman"/>
          <w:lang w:eastAsia="tr-TR"/>
        </w:rPr>
      </w:pPr>
    </w:p>
    <w:p w:rsidR="00555C76" w:rsidRDefault="00555C76" w:rsidP="007C3E1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KarakterDegerleriDosyasi &lt;&lt; "classifications" &lt;&lt; matKarakterNo;        KarakterDegerleriDosyasi.release();     </w:t>
      </w:r>
    </w:p>
    <w:p w:rsidR="00555C76" w:rsidRPr="009A062F" w:rsidRDefault="00555C76" w:rsidP="007C3E1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555C76" w:rsidRPr="009A062F" w:rsidRDefault="00555C76" w:rsidP="007C3E1F">
      <w:pPr>
        <w:autoSpaceDE w:val="0"/>
        <w:autoSpaceDN w:val="0"/>
        <w:adjustRightInd w:val="0"/>
        <w:jc w:val="left"/>
        <w:rPr>
          <w:rFonts w:eastAsia="Times New Roman"/>
          <w:color w:val="993300"/>
          <w:lang w:eastAsia="tr-TR"/>
        </w:rPr>
      </w:pPr>
      <w:r w:rsidRPr="00FC3336">
        <w:rPr>
          <w:rFonts w:eastAsia="Times New Roman"/>
          <w:color w:val="808000"/>
          <w:lang w:eastAsia="tr-TR"/>
        </w:rPr>
        <w:t>// Karakter Resim Degerleri Dosya İslemleri</w:t>
      </w:r>
      <w:r w:rsidRPr="009A062F">
        <w:rPr>
          <w:rFonts w:eastAsia="Times New Roman"/>
          <w:color w:val="993300"/>
          <w:lang w:eastAsia="tr-TR"/>
        </w:rPr>
        <w:t xml:space="preserve"> </w:t>
      </w:r>
    </w:p>
    <w:p w:rsidR="00555C76" w:rsidRPr="009A062F" w:rsidRDefault="00555C76" w:rsidP="009A062F">
      <w:pPr>
        <w:autoSpaceDE w:val="0"/>
        <w:autoSpaceDN w:val="0"/>
        <w:adjustRightInd w:val="0"/>
        <w:jc w:val="left"/>
        <w:rPr>
          <w:rFonts w:eastAsia="Times New Roman"/>
          <w:color w:val="993300"/>
          <w:lang w:eastAsia="tr-TR"/>
        </w:rPr>
      </w:pP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cv::FileStorage KarakterResimDegerleriDosyasi("images.xml", cv::FileStorage::WRITE);</w:t>
      </w:r>
    </w:p>
    <w:p w:rsidR="00555C76" w:rsidRPr="009A062F" w:rsidRDefault="00555C76" w:rsidP="005740C6">
      <w:pPr>
        <w:autoSpaceDE w:val="0"/>
        <w:autoSpaceDN w:val="0"/>
        <w:adjustRightInd w:val="0"/>
        <w:jc w:val="left"/>
        <w:rPr>
          <w:rFonts w:eastAsia="Times New Roman"/>
          <w:color w:val="993300"/>
          <w:lang w:eastAsia="tr-TR"/>
        </w:rPr>
      </w:pPr>
    </w:p>
    <w:p w:rsidR="005740C6"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if (KarakterResimDegerleriDosyasi.isOpened() == false) </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std::cout &lt;&lt; "Hata, Karakter Degerleri Resim Dosyasi Acilamadi\n\n";</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return(0);</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KarakterResimDegerleriDosyasi &lt;&lt; "images" &lt;&lt; matKarakterNoKarsilik;</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KarakterResimDegerleriDosyasi.release();</w:t>
      </w:r>
    </w:p>
    <w:p w:rsidR="00555C76" w:rsidRDefault="00555C76" w:rsidP="00780110">
      <w:pPr>
        <w:autoSpaceDE w:val="0"/>
        <w:autoSpaceDN w:val="0"/>
        <w:adjustRightInd w:val="0"/>
        <w:rPr>
          <w:rFonts w:eastAsia="Times New Roman"/>
          <w:lang w:eastAsia="tr-TR"/>
        </w:rPr>
      </w:pPr>
    </w:p>
    <w:p w:rsidR="00555C76" w:rsidRDefault="00555C76" w:rsidP="00780110">
      <w:pPr>
        <w:autoSpaceDE w:val="0"/>
        <w:autoSpaceDN w:val="0"/>
        <w:adjustRightInd w:val="0"/>
        <w:rPr>
          <w:rFonts w:eastAsia="Times New Roman"/>
          <w:lang w:eastAsia="tr-TR"/>
        </w:rPr>
      </w:pPr>
    </w:p>
    <w:p w:rsidR="00555C76" w:rsidRPr="00A57277" w:rsidRDefault="00555C76" w:rsidP="00780110">
      <w:pPr>
        <w:autoSpaceDE w:val="0"/>
        <w:autoSpaceDN w:val="0"/>
        <w:adjustRightInd w:val="0"/>
        <w:rPr>
          <w:rFonts w:eastAsia="Times New Roman"/>
          <w:lang w:eastAsia="tr-TR"/>
        </w:rPr>
      </w:pPr>
    </w:p>
    <w:p w:rsidR="00555C76" w:rsidRPr="00A57277" w:rsidRDefault="00AE7FA5" w:rsidP="008A48BE">
      <w:pPr>
        <w:autoSpaceDE w:val="0"/>
        <w:autoSpaceDN w:val="0"/>
        <w:adjustRightInd w:val="0"/>
        <w:rPr>
          <w:b/>
        </w:rPr>
      </w:pPr>
      <w:r>
        <w:rPr>
          <w:noProof/>
          <w:lang w:eastAsia="tr-TR"/>
        </w:rPr>
        <w:pict>
          <v:shape id="Resim 6" o:spid="_x0000_i1031" type="#_x0000_t75" style="width:224.05pt;height:195.05pt;visibility:visible">
            <v:imagedata r:id="rId15" o:title=""/>
          </v:shape>
        </w:pict>
      </w:r>
    </w:p>
    <w:p w:rsidR="00555C76" w:rsidRPr="00A57277" w:rsidRDefault="00555C76" w:rsidP="008A48BE">
      <w:pPr>
        <w:autoSpaceDE w:val="0"/>
        <w:autoSpaceDN w:val="0"/>
        <w:adjustRightInd w:val="0"/>
        <w:rPr>
          <w:b/>
        </w:rPr>
      </w:pPr>
    </w:p>
    <w:p w:rsidR="00555C76" w:rsidRPr="00A57277" w:rsidRDefault="00555C76" w:rsidP="00780110">
      <w:pPr>
        <w:autoSpaceDE w:val="0"/>
        <w:autoSpaceDN w:val="0"/>
        <w:adjustRightInd w:val="0"/>
        <w:rPr>
          <w:rFonts w:eastAsia="Times New Roman"/>
          <w:lang w:eastAsia="tr-TR"/>
        </w:rPr>
      </w:pPr>
    </w:p>
    <w:p w:rsidR="00555C76" w:rsidRPr="00A57277" w:rsidRDefault="00555C76" w:rsidP="00780110">
      <w:pPr>
        <w:autoSpaceDE w:val="0"/>
        <w:autoSpaceDN w:val="0"/>
        <w:adjustRightInd w:val="0"/>
        <w:jc w:val="center"/>
        <w:rPr>
          <w:rFonts w:eastAsia="Times New Roman"/>
          <w:lang w:eastAsia="tr-TR"/>
        </w:rPr>
      </w:pPr>
      <w:r w:rsidRPr="00A57277">
        <w:rPr>
          <w:rFonts w:eastAsia="Times New Roman"/>
          <w:lang w:eastAsia="tr-TR"/>
        </w:rPr>
        <w:t xml:space="preserve">(Şekil-6: </w:t>
      </w:r>
      <w:r>
        <w:rPr>
          <w:rFonts w:eastAsia="Times New Roman"/>
          <w:lang w:eastAsia="tr-TR"/>
        </w:rPr>
        <w:t>K</w:t>
      </w:r>
      <w:r w:rsidRPr="00A57277">
        <w:rPr>
          <w:rFonts w:eastAsia="Times New Roman"/>
          <w:lang w:eastAsia="tr-TR"/>
        </w:rPr>
        <w:t>arakter</w:t>
      </w:r>
      <w:r>
        <w:rPr>
          <w:rFonts w:eastAsia="Times New Roman"/>
          <w:lang w:eastAsia="tr-TR"/>
        </w:rPr>
        <w:t>lerin tanımlanması</w:t>
      </w:r>
      <w:r w:rsidRPr="00A57277">
        <w:rPr>
          <w:rFonts w:eastAsia="Times New Roman"/>
          <w:lang w:eastAsia="tr-TR"/>
        </w:rPr>
        <w:t>)</w:t>
      </w:r>
    </w:p>
    <w:p w:rsidR="00555C76" w:rsidRPr="00A57277" w:rsidRDefault="00555C76" w:rsidP="00780110">
      <w:pPr>
        <w:autoSpaceDE w:val="0"/>
        <w:autoSpaceDN w:val="0"/>
        <w:adjustRightInd w:val="0"/>
        <w:jc w:val="center"/>
        <w:rPr>
          <w:rFonts w:eastAsia="Times New Roman"/>
          <w:lang w:eastAsia="tr-TR"/>
        </w:rPr>
      </w:pPr>
    </w:p>
    <w:p w:rsidR="00555C76" w:rsidRDefault="00555C76" w:rsidP="00465AB7">
      <w:pPr>
        <w:autoSpaceDE w:val="0"/>
        <w:autoSpaceDN w:val="0"/>
        <w:adjustRightInd w:val="0"/>
        <w:rPr>
          <w:rFonts w:eastAsia="Times New Roman"/>
          <w:lang w:eastAsia="tr-TR"/>
        </w:rPr>
      </w:pPr>
    </w:p>
    <w:p w:rsidR="00555C76" w:rsidRDefault="00555C76" w:rsidP="00465AB7">
      <w:pPr>
        <w:autoSpaceDE w:val="0"/>
        <w:autoSpaceDN w:val="0"/>
        <w:adjustRightInd w:val="0"/>
        <w:rPr>
          <w:rFonts w:eastAsia="Times New Roman"/>
          <w:b/>
          <w:lang w:eastAsia="tr-TR"/>
        </w:rPr>
      </w:pPr>
      <w:r>
        <w:rPr>
          <w:rFonts w:eastAsia="Times New Roman"/>
          <w:lang w:eastAsia="tr-TR"/>
        </w:rPr>
        <w:t>S</w:t>
      </w:r>
      <w:r w:rsidRPr="00A57277">
        <w:rPr>
          <w:rFonts w:eastAsia="Times New Roman"/>
          <w:lang w:eastAsia="tr-TR"/>
        </w:rPr>
        <w:t>isteme verilen görüntü bilgisi, plaka çerçevesinin sınırladığı alan içerisi</w:t>
      </w:r>
      <w:r w:rsidR="00E9707A">
        <w:rPr>
          <w:rFonts w:eastAsia="Times New Roman"/>
          <w:lang w:eastAsia="tr-TR"/>
        </w:rPr>
        <w:t>ndeki karakterleri içermektedir.</w:t>
      </w:r>
    </w:p>
    <w:p w:rsidR="00555C76" w:rsidRDefault="00555C76" w:rsidP="00465AB7">
      <w:pPr>
        <w:autoSpaceDE w:val="0"/>
        <w:autoSpaceDN w:val="0"/>
        <w:adjustRightInd w:val="0"/>
        <w:rPr>
          <w:rFonts w:eastAsia="Times New Roman"/>
          <w:b/>
          <w:lang w:eastAsia="tr-TR"/>
        </w:rPr>
      </w:pPr>
    </w:p>
    <w:p w:rsidR="00555C76" w:rsidRDefault="00AE7FA5" w:rsidP="00EB03BB">
      <w:pPr>
        <w:autoSpaceDE w:val="0"/>
        <w:autoSpaceDN w:val="0"/>
        <w:adjustRightInd w:val="0"/>
        <w:jc w:val="center"/>
        <w:rPr>
          <w:rFonts w:eastAsia="Times New Roman"/>
          <w:lang w:eastAsia="tr-TR"/>
        </w:rPr>
      </w:pPr>
      <w:r w:rsidRPr="003B1A9A">
        <w:rPr>
          <w:rFonts w:eastAsia="Times New Roman"/>
          <w:lang w:eastAsia="tr-TR"/>
        </w:rPr>
        <w:lastRenderedPageBreak/>
        <w:pict>
          <v:shape id="_x0000_i1032" type="#_x0000_t75" style="width:157.45pt;height:53.2pt">
            <v:imagedata r:id="rId16" o:title=""/>
          </v:shape>
        </w:pict>
      </w:r>
    </w:p>
    <w:p w:rsidR="005A42ED" w:rsidRDefault="005A42ED" w:rsidP="00EB03BB">
      <w:pPr>
        <w:autoSpaceDE w:val="0"/>
        <w:autoSpaceDN w:val="0"/>
        <w:adjustRightInd w:val="0"/>
        <w:jc w:val="center"/>
        <w:rPr>
          <w:rFonts w:eastAsia="Times New Roman"/>
          <w:lang w:eastAsia="tr-TR"/>
        </w:rPr>
      </w:pPr>
    </w:p>
    <w:p w:rsidR="00555C76" w:rsidRPr="00752C78" w:rsidRDefault="00752C78" w:rsidP="00EB03BB">
      <w:pPr>
        <w:autoSpaceDE w:val="0"/>
        <w:autoSpaceDN w:val="0"/>
        <w:adjustRightInd w:val="0"/>
        <w:jc w:val="center"/>
        <w:rPr>
          <w:rFonts w:eastAsia="Times New Roman"/>
          <w:lang w:eastAsia="tr-TR"/>
        </w:rPr>
      </w:pPr>
      <w:r w:rsidRPr="00752C78">
        <w:rPr>
          <w:rFonts w:eastAsia="Times New Roman"/>
          <w:lang w:eastAsia="tr-TR"/>
        </w:rPr>
        <w:t>Ş</w:t>
      </w:r>
      <w:r w:rsidR="00555C76" w:rsidRPr="00752C78">
        <w:rPr>
          <w:rFonts w:eastAsia="Times New Roman"/>
          <w:lang w:eastAsia="tr-TR"/>
        </w:rPr>
        <w:t>ekil</w:t>
      </w:r>
      <w:r w:rsidRPr="00752C78">
        <w:rPr>
          <w:rFonts w:eastAsia="Times New Roman"/>
          <w:lang w:eastAsia="tr-TR"/>
        </w:rPr>
        <w:t xml:space="preserve"> </w:t>
      </w:r>
      <w:r>
        <w:rPr>
          <w:rFonts w:eastAsia="Times New Roman"/>
          <w:lang w:eastAsia="tr-TR"/>
        </w:rPr>
        <w:t>–</w:t>
      </w:r>
      <w:r w:rsidR="00555C76" w:rsidRPr="00752C78">
        <w:rPr>
          <w:rFonts w:eastAsia="Times New Roman"/>
          <w:lang w:eastAsia="tr-TR"/>
        </w:rPr>
        <w:t xml:space="preserve"> 6</w:t>
      </w:r>
      <w:r>
        <w:rPr>
          <w:rFonts w:eastAsia="Times New Roman"/>
          <w:lang w:eastAsia="tr-TR"/>
        </w:rPr>
        <w:t xml:space="preserve"> </w:t>
      </w:r>
      <w:r w:rsidR="00E9707A" w:rsidRPr="00752C78">
        <w:rPr>
          <w:rFonts w:eastAsia="Times New Roman"/>
          <w:lang w:eastAsia="tr-TR"/>
        </w:rPr>
        <w:t>:</w:t>
      </w:r>
      <w:r>
        <w:rPr>
          <w:rFonts w:eastAsia="Times New Roman"/>
          <w:lang w:eastAsia="tr-TR"/>
        </w:rPr>
        <w:t xml:space="preserve"> Karakter tespiti için </w:t>
      </w:r>
      <w:r w:rsidR="00E9707A" w:rsidRPr="00752C78">
        <w:rPr>
          <w:rFonts w:eastAsia="Times New Roman"/>
          <w:lang w:eastAsia="tr-TR"/>
        </w:rPr>
        <w:t>gönderilen görüntü</w:t>
      </w:r>
    </w:p>
    <w:p w:rsidR="00555C76" w:rsidRPr="00752C78" w:rsidRDefault="00555C76" w:rsidP="003C0697">
      <w:pPr>
        <w:autoSpaceDE w:val="0"/>
        <w:autoSpaceDN w:val="0"/>
        <w:adjustRightInd w:val="0"/>
        <w:rPr>
          <w:rFonts w:eastAsia="Times New Roman"/>
          <w:lang w:eastAsia="tr-TR"/>
        </w:rPr>
      </w:pPr>
    </w:p>
    <w:p w:rsidR="00555C76" w:rsidRPr="009A062F" w:rsidRDefault="00555C76" w:rsidP="006327F9">
      <w:pPr>
        <w:autoSpaceDE w:val="0"/>
        <w:autoSpaceDN w:val="0"/>
        <w:adjustRightInd w:val="0"/>
        <w:rPr>
          <w:rFonts w:eastAsia="Times New Roman"/>
          <w:color w:val="993300"/>
          <w:lang w:eastAsia="tr-TR"/>
        </w:rPr>
      </w:pPr>
      <w:r w:rsidRPr="009A062F">
        <w:rPr>
          <w:rFonts w:eastAsia="Times New Roman"/>
          <w:color w:val="993300"/>
          <w:lang w:eastAsia="tr-TR"/>
        </w:rPr>
        <w:t>cv::Mat matTestPlakaResim = cv::imread("Plaka.png");</w:t>
      </w:r>
    </w:p>
    <w:p w:rsidR="00555C76" w:rsidRPr="009A062F" w:rsidRDefault="00555C76" w:rsidP="00465AB7">
      <w:pPr>
        <w:autoSpaceDE w:val="0"/>
        <w:autoSpaceDN w:val="0"/>
        <w:adjustRightInd w:val="0"/>
        <w:rPr>
          <w:rFonts w:eastAsia="Times New Roman"/>
          <w:color w:val="993300"/>
          <w:lang w:eastAsia="tr-TR"/>
        </w:rPr>
      </w:pPr>
    </w:p>
    <w:p w:rsidR="00555C76" w:rsidRDefault="00555C76" w:rsidP="00465AB7">
      <w:pPr>
        <w:autoSpaceDE w:val="0"/>
        <w:autoSpaceDN w:val="0"/>
        <w:adjustRightInd w:val="0"/>
        <w:rPr>
          <w:rFonts w:eastAsia="Times New Roman"/>
          <w:lang w:eastAsia="tr-TR"/>
        </w:rPr>
      </w:pPr>
      <w:r>
        <w:rPr>
          <w:rFonts w:eastAsia="Times New Roman"/>
          <w:lang w:eastAsia="tr-TR"/>
        </w:rPr>
        <w:t xml:space="preserve">Bazı durumlarda </w:t>
      </w:r>
      <w:r w:rsidRPr="00A57277">
        <w:rPr>
          <w:rFonts w:eastAsia="Times New Roman"/>
          <w:lang w:eastAsia="tr-TR"/>
        </w:rPr>
        <w:t>karakter boyu</w:t>
      </w:r>
      <w:r>
        <w:rPr>
          <w:rFonts w:eastAsia="Times New Roman"/>
          <w:lang w:eastAsia="tr-TR"/>
        </w:rPr>
        <w:t xml:space="preserve"> </w:t>
      </w:r>
      <w:r w:rsidRPr="00A57277">
        <w:rPr>
          <w:rFonts w:eastAsia="Times New Roman"/>
          <w:lang w:eastAsia="tr-TR"/>
        </w:rPr>
        <w:t>ve genişli</w:t>
      </w:r>
      <w:r>
        <w:rPr>
          <w:rFonts w:eastAsia="Times New Roman"/>
          <w:lang w:eastAsia="tr-TR"/>
        </w:rPr>
        <w:t>ğ</w:t>
      </w:r>
      <w:r w:rsidRPr="00A57277">
        <w:rPr>
          <w:rFonts w:eastAsia="Times New Roman"/>
          <w:lang w:eastAsia="tr-TR"/>
        </w:rPr>
        <w:t>i</w:t>
      </w:r>
      <w:r>
        <w:rPr>
          <w:rFonts w:eastAsia="Times New Roman"/>
          <w:lang w:eastAsia="tr-TR"/>
        </w:rPr>
        <w:t xml:space="preserve"> plakadan plakaya farklılık arz edebilmektedir. Bunun için projenin belli kısımlarında alınan imageler üzerinde tekrar boyutlandırma işlemleri gerçekleştirilmiştir. </w:t>
      </w:r>
    </w:p>
    <w:p w:rsidR="00555C76" w:rsidRDefault="00555C76" w:rsidP="009A3990">
      <w:pPr>
        <w:autoSpaceDE w:val="0"/>
        <w:autoSpaceDN w:val="0"/>
        <w:adjustRightInd w:val="0"/>
        <w:rPr>
          <w:rFonts w:eastAsia="Times New Roman"/>
          <w:lang w:eastAsia="tr-TR"/>
        </w:rPr>
      </w:pPr>
    </w:p>
    <w:p w:rsidR="00555C76" w:rsidRDefault="00555C76" w:rsidP="009A3990">
      <w:pPr>
        <w:autoSpaceDE w:val="0"/>
        <w:autoSpaceDN w:val="0"/>
        <w:adjustRightInd w:val="0"/>
        <w:rPr>
          <w:rFonts w:eastAsia="Times New Roman"/>
          <w:lang w:eastAsia="tr-TR"/>
        </w:rPr>
      </w:pPr>
      <w:r>
        <w:rPr>
          <w:rFonts w:eastAsia="Times New Roman"/>
          <w:lang w:eastAsia="tr-TR"/>
        </w:rPr>
        <w:t>Yukarıda açıklanan işlem adımları ile anaresim üzerindeki plaka olarak tespit edilen alan ayrı bir imaj dosyası olarak kayıt edilmiş, bu imaj dosyasındaki karakterlerin tespiti ile ilgili olarakta karakter tanımlamaları tamamlanmıştır.</w:t>
      </w:r>
    </w:p>
    <w:p w:rsidR="00555C76" w:rsidRDefault="00555C76" w:rsidP="009A3990">
      <w:pPr>
        <w:autoSpaceDE w:val="0"/>
        <w:autoSpaceDN w:val="0"/>
        <w:adjustRightInd w:val="0"/>
        <w:rPr>
          <w:rFonts w:eastAsia="Times New Roman"/>
          <w:lang w:eastAsia="tr-TR"/>
        </w:rPr>
      </w:pPr>
    </w:p>
    <w:p w:rsidR="00555C76" w:rsidRDefault="00555C76" w:rsidP="009A3990">
      <w:pPr>
        <w:autoSpaceDE w:val="0"/>
        <w:autoSpaceDN w:val="0"/>
        <w:adjustRightInd w:val="0"/>
        <w:rPr>
          <w:rFonts w:eastAsia="Times New Roman"/>
          <w:lang w:eastAsia="tr-TR"/>
        </w:rPr>
      </w:pPr>
      <w:r>
        <w:rPr>
          <w:rFonts w:eastAsia="Times New Roman"/>
          <w:lang w:eastAsia="tr-TR"/>
        </w:rPr>
        <w:t>Projenin bundan sonraki adımında gerçekleştirilen işlemleri ise şu şekilde sıralayabiliriz;</w:t>
      </w:r>
    </w:p>
    <w:p w:rsidR="00555C76" w:rsidRDefault="00555C76" w:rsidP="009A3990">
      <w:pPr>
        <w:autoSpaceDE w:val="0"/>
        <w:autoSpaceDN w:val="0"/>
        <w:adjustRightInd w:val="0"/>
        <w:rPr>
          <w:rFonts w:eastAsia="Times New Roman"/>
          <w:lang w:eastAsia="tr-TR"/>
        </w:rPr>
      </w:pPr>
    </w:p>
    <w:p w:rsidR="00555C76" w:rsidRDefault="00555C76" w:rsidP="009A3990">
      <w:pPr>
        <w:autoSpaceDE w:val="0"/>
        <w:autoSpaceDN w:val="0"/>
        <w:adjustRightInd w:val="0"/>
      </w:pPr>
      <w:r>
        <w:rPr>
          <w:rFonts w:eastAsia="Times New Roman"/>
          <w:lang w:eastAsia="tr-TR"/>
        </w:rPr>
        <w:t xml:space="preserve">İlk olarak karakter eğitme programında xml dosyalarına kayıt edilen değerler tekrar dosyalardan değişkenlere aktarılmıştır. Değişkenlerde yer alan karakter tanımlama bilgileri K-Nearest algoritmasında kullanılmak üzere </w:t>
      </w:r>
      <w:hyperlink r:id="rId17" w:history="1">
        <w:r w:rsidRPr="00A57277">
          <w:rPr>
            <w:rStyle w:val="Kpr"/>
          </w:rPr>
          <w:t>KNearest::train</w:t>
        </w:r>
      </w:hyperlink>
      <w:r>
        <w:t xml:space="preserve"> komutu ile sisteme dahil edilmiştir.  </w:t>
      </w:r>
    </w:p>
    <w:p w:rsidR="00555C76" w:rsidRDefault="00555C76" w:rsidP="009A3990">
      <w:pPr>
        <w:autoSpaceDE w:val="0"/>
        <w:autoSpaceDN w:val="0"/>
        <w:adjustRightInd w:val="0"/>
      </w:pPr>
    </w:p>
    <w:p w:rsidR="00555C76" w:rsidRDefault="00555C76" w:rsidP="003C0697">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5740C6" w:rsidRPr="009A062F" w:rsidRDefault="005740C6" w:rsidP="003C0697">
      <w:pPr>
        <w:autoSpaceDE w:val="0"/>
        <w:autoSpaceDN w:val="0"/>
        <w:adjustRightInd w:val="0"/>
        <w:rPr>
          <w:rFonts w:eastAsia="Times New Roman"/>
          <w:b/>
          <w:u w:val="single"/>
          <w:lang w:eastAsia="tr-TR"/>
        </w:rPr>
      </w:pP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cv::Mat matKarakterResimDegerleri;</w:t>
      </w:r>
    </w:p>
    <w:p w:rsidR="005740C6"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cv::FileStorage KarakterResimDegerleriDosyasi("images.xml", cv::FileStorage::READ);</w:t>
      </w:r>
    </w:p>
    <w:p w:rsidR="005740C6"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if (KarakterResimDegerleriDosyasi.isOpened() == false)</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std::cout &lt;&lt; "Hata, Karakter Resim Dosyasi </w:t>
      </w:r>
      <w:r w:rsidR="005740C6">
        <w:rPr>
          <w:rFonts w:eastAsia="Times New Roman"/>
          <w:color w:val="993300"/>
          <w:lang w:eastAsia="tr-TR"/>
        </w:rPr>
        <w:t>a</w:t>
      </w:r>
      <w:r w:rsidRPr="009A062F">
        <w:rPr>
          <w:rFonts w:eastAsia="Times New Roman"/>
          <w:color w:val="993300"/>
          <w:lang w:eastAsia="tr-TR"/>
        </w:rPr>
        <w:t>cilmadi\n\n";</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return(0);</w:t>
      </w:r>
    </w:p>
    <w:p w:rsidR="00555C76" w:rsidRPr="009A062F" w:rsidRDefault="006327F9" w:rsidP="005740C6">
      <w:pPr>
        <w:autoSpaceDE w:val="0"/>
        <w:autoSpaceDN w:val="0"/>
        <w:adjustRightInd w:val="0"/>
        <w:jc w:val="left"/>
        <w:rPr>
          <w:rFonts w:eastAsia="Times New Roman"/>
          <w:color w:val="993300"/>
          <w:lang w:eastAsia="tr-TR"/>
        </w:rPr>
      </w:pPr>
      <w:r>
        <w:rPr>
          <w:rFonts w:eastAsia="Times New Roman"/>
          <w:color w:val="993300"/>
          <w:lang w:eastAsia="tr-TR"/>
        </w:rPr>
        <w:t xml:space="preserve"> </w:t>
      </w:r>
      <w:r w:rsidR="00555C76" w:rsidRPr="009A062F">
        <w:rPr>
          <w:rFonts w:eastAsia="Times New Roman"/>
          <w:color w:val="993300"/>
          <w:lang w:eastAsia="tr-TR"/>
        </w:rPr>
        <w:t>}</w:t>
      </w:r>
    </w:p>
    <w:p w:rsidR="006327F9"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KarakterResimDegerleriDosyasi["images"] &gt;&gt; matKarakterResimDegerleri;</w:t>
      </w:r>
    </w:p>
    <w:p w:rsidR="00555C76" w:rsidRPr="009A062F" w:rsidRDefault="00555C76" w:rsidP="005740C6">
      <w:pPr>
        <w:autoSpaceDE w:val="0"/>
        <w:autoSpaceDN w:val="0"/>
        <w:adjustRightInd w:val="0"/>
        <w:jc w:val="left"/>
        <w:rPr>
          <w:rFonts w:eastAsia="Times New Roman"/>
          <w:color w:val="993300"/>
          <w:lang w:eastAsia="tr-TR"/>
        </w:rPr>
      </w:pPr>
      <w:r w:rsidRPr="009A062F">
        <w:rPr>
          <w:rFonts w:eastAsia="Times New Roman"/>
          <w:color w:val="993300"/>
          <w:lang w:eastAsia="tr-TR"/>
        </w:rPr>
        <w:t>KarakterResimDegerleriDosyasi.release();</w:t>
      </w:r>
    </w:p>
    <w:p w:rsidR="00555C76" w:rsidRPr="009A062F" w:rsidRDefault="00555C76" w:rsidP="009A062F">
      <w:pPr>
        <w:autoSpaceDE w:val="0"/>
        <w:autoSpaceDN w:val="0"/>
        <w:adjustRightInd w:val="0"/>
        <w:jc w:val="left"/>
        <w:rPr>
          <w:rFonts w:eastAsia="Times New Roman"/>
          <w:color w:val="993300"/>
          <w:lang w:eastAsia="tr-TR"/>
        </w:rPr>
      </w:pPr>
    </w:p>
    <w:p w:rsidR="00555C76" w:rsidRPr="00FC3336" w:rsidRDefault="00555C7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 KNeasrest islemleri</w:t>
      </w:r>
      <w:r w:rsidRPr="009A062F">
        <w:rPr>
          <w:rFonts w:eastAsia="Times New Roman"/>
          <w:color w:val="993300"/>
          <w:lang w:eastAsia="tr-TR"/>
        </w:rPr>
        <w:t xml:space="preserve">  </w:t>
      </w:r>
    </w:p>
    <w:p w:rsidR="00555C76" w:rsidRPr="009A062F" w:rsidRDefault="00555C76" w:rsidP="009A062F">
      <w:pPr>
        <w:autoSpaceDE w:val="0"/>
        <w:autoSpaceDN w:val="0"/>
        <w:adjustRightInd w:val="0"/>
        <w:jc w:val="left"/>
        <w:rPr>
          <w:rFonts w:eastAsia="Times New Roman"/>
          <w:color w:val="993300"/>
          <w:lang w:eastAsia="tr-TR"/>
        </w:rPr>
      </w:pP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cv::Ptr&lt;cv::ml::KNearest&gt;  kNearest(cv::ml::KNearest::create());</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kNearest-&gt;train(matKarakterResimDegerleri, cv::ml::ROW</w:t>
      </w:r>
      <w:r>
        <w:rPr>
          <w:rFonts w:eastAsia="Times New Roman"/>
          <w:color w:val="993300"/>
          <w:lang w:eastAsia="tr-TR"/>
        </w:rPr>
        <w:t>_SAMPLE,</w:t>
      </w:r>
      <w:r w:rsidRPr="009A062F">
        <w:rPr>
          <w:rFonts w:eastAsia="Times New Roman"/>
          <w:color w:val="993300"/>
          <w:lang w:eastAsia="tr-TR"/>
        </w:rPr>
        <w:t>matKarakterNoDegerleri);</w:t>
      </w:r>
    </w:p>
    <w:p w:rsidR="00555C76" w:rsidRPr="009739AF" w:rsidRDefault="00555C76" w:rsidP="009739AF">
      <w:pPr>
        <w:autoSpaceDE w:val="0"/>
        <w:autoSpaceDN w:val="0"/>
        <w:adjustRightInd w:val="0"/>
        <w:rPr>
          <w:rFonts w:eastAsia="Times New Roman"/>
          <w:color w:val="FF0000"/>
          <w:lang w:eastAsia="tr-TR"/>
        </w:rPr>
      </w:pPr>
    </w:p>
    <w:p w:rsidR="00555C76" w:rsidRDefault="00555C76" w:rsidP="005D2349">
      <w:pPr>
        <w:autoSpaceDE w:val="0"/>
        <w:autoSpaceDN w:val="0"/>
        <w:adjustRightInd w:val="0"/>
        <w:rPr>
          <w:rFonts w:eastAsia="Times New Roman"/>
          <w:lang w:eastAsia="tr-TR"/>
        </w:rPr>
      </w:pPr>
      <w:r>
        <w:t xml:space="preserve">Daha sonrasında karakter tanımlama işleminde olduğu gibi </w:t>
      </w:r>
      <w:hyperlink r:id="rId18" w:anchor="findcontours" w:history="1">
        <w:r w:rsidRPr="00A57277">
          <w:rPr>
            <w:rStyle w:val="Kpr"/>
            <w:rFonts w:eastAsia="Times New Roman"/>
            <w:lang w:eastAsia="tr-TR"/>
          </w:rPr>
          <w:t>findContours</w:t>
        </w:r>
      </w:hyperlink>
      <w:r>
        <w:t>[9]</w:t>
      </w:r>
      <w:r w:rsidRPr="00A57277">
        <w:rPr>
          <w:rFonts w:eastAsia="Times New Roman"/>
          <w:lang w:eastAsia="tr-TR"/>
        </w:rPr>
        <w:t xml:space="preserve"> </w:t>
      </w:r>
      <w:r>
        <w:rPr>
          <w:rFonts w:eastAsia="Times New Roman"/>
          <w:lang w:eastAsia="tr-TR"/>
        </w:rPr>
        <w:t xml:space="preserve">komutuyla </w:t>
      </w:r>
      <w:r w:rsidRPr="00A57277">
        <w:rPr>
          <w:rFonts w:eastAsia="Times New Roman"/>
          <w:lang w:eastAsia="tr-TR"/>
        </w:rPr>
        <w:t xml:space="preserve">plaka bölgesinde yer alan karakter veya </w:t>
      </w:r>
      <w:r>
        <w:rPr>
          <w:rFonts w:eastAsia="Times New Roman"/>
          <w:lang w:eastAsia="tr-TR"/>
        </w:rPr>
        <w:t>karakter benzeri contourslar ayrılarak belirtilmiştir</w:t>
      </w:r>
      <w:r w:rsidRPr="00A57277">
        <w:rPr>
          <w:rFonts w:eastAsia="Times New Roman"/>
          <w:b/>
          <w:lang w:eastAsia="tr-TR"/>
        </w:rPr>
        <w:t>.</w:t>
      </w:r>
      <w:r>
        <w:rPr>
          <w:rFonts w:eastAsia="Times New Roman"/>
          <w:lang w:eastAsia="tr-TR"/>
        </w:rPr>
        <w:t xml:space="preserve"> </w:t>
      </w:r>
      <w:r w:rsidRPr="00A57277">
        <w:rPr>
          <w:rFonts w:eastAsia="Times New Roman"/>
          <w:lang w:eastAsia="tr-TR"/>
        </w:rPr>
        <w:t xml:space="preserve">Bulunan contoursların Max ve Min </w:t>
      </w:r>
      <w:r w:rsidRPr="00A57277">
        <w:rPr>
          <w:rFonts w:eastAsia="Times New Roman"/>
          <w:lang w:eastAsia="tr-TR"/>
        </w:rPr>
        <w:lastRenderedPageBreak/>
        <w:t xml:space="preserve">değerleri kontrol edilerek </w:t>
      </w:r>
      <w:r>
        <w:rPr>
          <w:rFonts w:eastAsia="Times New Roman"/>
          <w:lang w:eastAsia="tr-TR"/>
        </w:rPr>
        <w:t>uygun görülenler ayrı bir değişkene aktarılmıştır.</w:t>
      </w:r>
      <w:r w:rsidRPr="00A57277">
        <w:rPr>
          <w:rFonts w:eastAsia="Times New Roman"/>
          <w:lang w:eastAsia="tr-TR"/>
        </w:rPr>
        <w:t xml:space="preserve"> </w:t>
      </w:r>
      <w:r>
        <w:rPr>
          <w:rFonts w:eastAsia="Times New Roman"/>
          <w:lang w:eastAsia="tr-TR"/>
        </w:rPr>
        <w:t xml:space="preserve"> </w:t>
      </w:r>
      <w:r w:rsidRPr="00A57277">
        <w:rPr>
          <w:rFonts w:eastAsia="Times New Roman"/>
          <w:lang w:eastAsia="tr-TR"/>
        </w:rPr>
        <w:t>Geçerli contourslar için plakada yer alan karakter</w:t>
      </w:r>
      <w:r>
        <w:rPr>
          <w:rFonts w:eastAsia="Times New Roman"/>
          <w:lang w:eastAsia="tr-TR"/>
        </w:rPr>
        <w:t>ler</w:t>
      </w:r>
      <w:r w:rsidRPr="00A57277">
        <w:rPr>
          <w:rFonts w:eastAsia="Times New Roman"/>
          <w:lang w:eastAsia="tr-TR"/>
        </w:rPr>
        <w:t xml:space="preserve"> çerçeve içine alınır ve bir takım dönüşümler</w:t>
      </w:r>
      <w:r>
        <w:rPr>
          <w:rFonts w:eastAsia="Times New Roman"/>
          <w:lang w:eastAsia="tr-TR"/>
        </w:rPr>
        <w:t xml:space="preserve">e tabi tutulurlar. Sonrasında elde edilen countour değerleri </w:t>
      </w:r>
      <w:hyperlink r:id="rId19" w:history="1">
        <w:r w:rsidRPr="00A57277">
          <w:rPr>
            <w:rStyle w:val="Kpr"/>
          </w:rPr>
          <w:t>Knearst</w:t>
        </w:r>
        <w:r w:rsidRPr="00A57277">
          <w:rPr>
            <w:rStyle w:val="Kpr"/>
            <w:rFonts w:eastAsia="Times New Roman"/>
            <w:lang w:eastAsia="tr-TR"/>
          </w:rPr>
          <w:t>::findNearest</w:t>
        </w:r>
      </w:hyperlink>
      <w:r>
        <w:t>[8]</w:t>
      </w:r>
      <w:r w:rsidRPr="00A57277">
        <w:rPr>
          <w:rFonts w:eastAsia="Times New Roman"/>
          <w:lang w:eastAsia="tr-TR"/>
        </w:rPr>
        <w:t xml:space="preserve"> methoduyla </w:t>
      </w:r>
      <w:r>
        <w:rPr>
          <w:rFonts w:eastAsia="Times New Roman"/>
          <w:lang w:eastAsia="tr-TR"/>
        </w:rPr>
        <w:t>daha önceki tanımlanan karakterler değerleri ile karşılaştırılarak uygun karakter değerine ulaşılır.</w:t>
      </w:r>
    </w:p>
    <w:p w:rsidR="00555C76" w:rsidRDefault="00555C76" w:rsidP="005D2349">
      <w:pPr>
        <w:autoSpaceDE w:val="0"/>
        <w:autoSpaceDN w:val="0"/>
        <w:adjustRightInd w:val="0"/>
        <w:rPr>
          <w:rFonts w:eastAsia="Times New Roman"/>
          <w:lang w:eastAsia="tr-TR"/>
        </w:rPr>
      </w:pPr>
    </w:p>
    <w:p w:rsidR="00555C76" w:rsidRDefault="00555C76" w:rsidP="00D95575">
      <w:pPr>
        <w:autoSpaceDE w:val="0"/>
        <w:autoSpaceDN w:val="0"/>
        <w:adjustRightInd w:val="0"/>
        <w:rPr>
          <w:rFonts w:eastAsia="Times New Roman"/>
          <w:b/>
          <w:u w:val="single"/>
          <w:lang w:eastAsia="tr-TR"/>
        </w:rPr>
      </w:pPr>
      <w:r w:rsidRPr="009A062F">
        <w:rPr>
          <w:rFonts w:eastAsia="Times New Roman"/>
          <w:b/>
          <w:u w:val="single"/>
          <w:lang w:eastAsia="tr-TR"/>
        </w:rPr>
        <w:t>İlgili Kod Bloğu:</w:t>
      </w:r>
    </w:p>
    <w:p w:rsidR="006327F9" w:rsidRPr="009A062F" w:rsidRDefault="006327F9" w:rsidP="00D95575">
      <w:pPr>
        <w:autoSpaceDE w:val="0"/>
        <w:autoSpaceDN w:val="0"/>
        <w:adjustRightInd w:val="0"/>
        <w:rPr>
          <w:rFonts w:eastAsia="Times New Roman"/>
          <w:b/>
          <w:u w:val="single"/>
          <w:lang w:eastAsia="tr-TR"/>
        </w:rPr>
      </w:pP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std::vector&lt;std::vector&lt;cv::Point&gt; &gt; ptContours;</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std::vector&lt;cv::Vec4i&gt; v4iHierarchy;</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cv::findContours(matTestPlakaSBResimKopya, ptContours, v4iHierarchy, cv::RETR_EXTERNAL, cv::CHAIN_APPROX_SIMPLE);</w:t>
      </w:r>
    </w:p>
    <w:p w:rsidR="00555C76" w:rsidRPr="009A062F" w:rsidRDefault="00555C76" w:rsidP="009A062F">
      <w:pPr>
        <w:autoSpaceDE w:val="0"/>
        <w:autoSpaceDN w:val="0"/>
        <w:adjustRightInd w:val="0"/>
        <w:jc w:val="left"/>
        <w:rPr>
          <w:rFonts w:eastAsia="Times New Roman"/>
          <w:color w:val="993300"/>
          <w:lang w:eastAsia="tr-TR"/>
        </w:rPr>
      </w:pPr>
    </w:p>
    <w:p w:rsidR="00555C76" w:rsidRPr="00FC3336" w:rsidRDefault="00555C7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 Countor Tümünün Bulunmasi</w:t>
      </w:r>
    </w:p>
    <w:p w:rsidR="00555C76" w:rsidRPr="009A062F" w:rsidRDefault="00555C76" w:rsidP="009A062F">
      <w:pPr>
        <w:autoSpaceDE w:val="0"/>
        <w:autoSpaceDN w:val="0"/>
        <w:adjustRightInd w:val="0"/>
        <w:jc w:val="left"/>
        <w:rPr>
          <w:rFonts w:eastAsia="Times New Roman"/>
          <w:color w:val="993300"/>
          <w:lang w:eastAsia="tr-TR"/>
        </w:rPr>
      </w:pP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for (unsigned int i = 0; i &lt; ptContours.size(); i++)</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r w:rsidR="009C45B6">
        <w:rPr>
          <w:rFonts w:eastAsia="Times New Roman"/>
          <w:color w:val="993300"/>
          <w:lang w:eastAsia="tr-TR"/>
        </w:rPr>
        <w:t xml:space="preserve"> </w:t>
      </w:r>
      <w:r w:rsidRPr="009A062F">
        <w:rPr>
          <w:rFonts w:eastAsia="Times New Roman"/>
          <w:color w:val="993300"/>
          <w:lang w:eastAsia="tr-TR"/>
        </w:rPr>
        <w:t>{</w:t>
      </w:r>
    </w:p>
    <w:p w:rsidR="00555C76" w:rsidRPr="009A062F" w:rsidRDefault="00555C76" w:rsidP="009C45B6">
      <w:pPr>
        <w:autoSpaceDE w:val="0"/>
        <w:autoSpaceDN w:val="0"/>
        <w:adjustRightInd w:val="0"/>
        <w:ind w:left="284"/>
        <w:jc w:val="left"/>
        <w:rPr>
          <w:rFonts w:eastAsia="Times New Roman"/>
          <w:color w:val="993300"/>
          <w:lang w:eastAsia="tr-TR"/>
        </w:rPr>
      </w:pPr>
      <w:r w:rsidRPr="009A062F">
        <w:rPr>
          <w:rFonts w:eastAsia="Times New Roman"/>
          <w:color w:val="993300"/>
          <w:lang w:eastAsia="tr-TR"/>
        </w:rPr>
        <w:t>Counterislemleri Counterislemleri1;</w:t>
      </w:r>
    </w:p>
    <w:p w:rsidR="00555C76" w:rsidRPr="009A062F" w:rsidRDefault="00555C76" w:rsidP="009C45B6">
      <w:pPr>
        <w:autoSpaceDE w:val="0"/>
        <w:autoSpaceDN w:val="0"/>
        <w:adjustRightInd w:val="0"/>
        <w:ind w:left="284"/>
        <w:jc w:val="left"/>
        <w:rPr>
          <w:rFonts w:eastAsia="Times New Roman"/>
          <w:color w:val="993300"/>
          <w:lang w:eastAsia="tr-TR"/>
        </w:rPr>
      </w:pPr>
      <w:r w:rsidRPr="009A062F">
        <w:rPr>
          <w:rFonts w:eastAsia="Times New Roman"/>
          <w:color w:val="993300"/>
          <w:lang w:eastAsia="tr-TR"/>
        </w:rPr>
        <w:t>Counterislemleri1.ptContour = ptContours[i];</w:t>
      </w:r>
    </w:p>
    <w:p w:rsidR="00555C76" w:rsidRPr="009A062F" w:rsidRDefault="00555C76" w:rsidP="009C45B6">
      <w:pPr>
        <w:autoSpaceDE w:val="0"/>
        <w:autoSpaceDN w:val="0"/>
        <w:adjustRightInd w:val="0"/>
        <w:ind w:left="284"/>
        <w:jc w:val="left"/>
        <w:rPr>
          <w:rFonts w:eastAsia="Times New Roman"/>
          <w:color w:val="993300"/>
          <w:lang w:eastAsia="tr-TR"/>
        </w:rPr>
      </w:pPr>
      <w:r w:rsidRPr="009A062F">
        <w:rPr>
          <w:rFonts w:eastAsia="Times New Roman"/>
          <w:color w:val="993300"/>
          <w:lang w:eastAsia="tr-TR"/>
        </w:rPr>
        <w:t>Counterislemleri1.Countercevresi = cv::boundingRect(Counterislemleri1.ptContour);</w:t>
      </w:r>
    </w:p>
    <w:p w:rsidR="009C45B6" w:rsidRPr="009A062F" w:rsidRDefault="00555C76" w:rsidP="009C45B6">
      <w:pPr>
        <w:autoSpaceDE w:val="0"/>
        <w:autoSpaceDN w:val="0"/>
        <w:adjustRightInd w:val="0"/>
        <w:ind w:left="284"/>
        <w:jc w:val="left"/>
        <w:rPr>
          <w:rFonts w:eastAsia="Times New Roman"/>
          <w:color w:val="993300"/>
          <w:lang w:eastAsia="tr-TR"/>
        </w:rPr>
      </w:pPr>
      <w:r w:rsidRPr="009A062F">
        <w:rPr>
          <w:rFonts w:eastAsia="Times New Roman"/>
          <w:color w:val="993300"/>
          <w:lang w:eastAsia="tr-TR"/>
        </w:rPr>
        <w:t>Counterislemleri1.Counteralani = cv::contourArea(Counterislemleri1.ptContour);        ResimdekiTumCounter.push_back(Counterislemleri1);</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r w:rsidR="006327F9">
        <w:rPr>
          <w:rFonts w:eastAsia="Times New Roman"/>
          <w:color w:val="993300"/>
          <w:lang w:eastAsia="tr-TR"/>
        </w:rPr>
        <w:t xml:space="preserve"> </w:t>
      </w:r>
      <w:r w:rsidR="009C45B6">
        <w:rPr>
          <w:rFonts w:eastAsia="Times New Roman"/>
          <w:color w:val="993300"/>
          <w:lang w:eastAsia="tr-TR"/>
        </w:rPr>
        <w:t xml:space="preserve"> </w:t>
      </w:r>
      <w:r w:rsidRPr="009A062F">
        <w:rPr>
          <w:rFonts w:eastAsia="Times New Roman"/>
          <w:color w:val="993300"/>
          <w:lang w:eastAsia="tr-TR"/>
        </w:rPr>
        <w:t>}</w:t>
      </w:r>
    </w:p>
    <w:p w:rsidR="00555C76" w:rsidRPr="009A062F" w:rsidRDefault="00555C76" w:rsidP="006327F9">
      <w:pPr>
        <w:autoSpaceDE w:val="0"/>
        <w:autoSpaceDN w:val="0"/>
        <w:adjustRightInd w:val="0"/>
        <w:jc w:val="left"/>
        <w:rPr>
          <w:rFonts w:eastAsia="Times New Roman"/>
          <w:color w:val="993300"/>
          <w:lang w:eastAsia="tr-TR"/>
        </w:rPr>
      </w:pP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 Gecerli Counterlarin Ayrilmasi</w:t>
      </w:r>
    </w:p>
    <w:p w:rsidR="009C45B6" w:rsidRDefault="009C45B6" w:rsidP="006327F9">
      <w:pPr>
        <w:autoSpaceDE w:val="0"/>
        <w:autoSpaceDN w:val="0"/>
        <w:adjustRightInd w:val="0"/>
        <w:jc w:val="left"/>
        <w:rPr>
          <w:rFonts w:eastAsia="Times New Roman"/>
          <w:color w:val="993300"/>
          <w:lang w:eastAsia="tr-TR"/>
        </w:rPr>
      </w:pPr>
    </w:p>
    <w:p w:rsidR="009C45B6" w:rsidRDefault="009C45B6" w:rsidP="006327F9">
      <w:pPr>
        <w:autoSpaceDE w:val="0"/>
        <w:autoSpaceDN w:val="0"/>
        <w:adjustRightInd w:val="0"/>
        <w:jc w:val="left"/>
        <w:rPr>
          <w:rFonts w:eastAsia="Times New Roman"/>
          <w:color w:val="993300"/>
          <w:lang w:eastAsia="tr-TR"/>
        </w:rPr>
      </w:pPr>
      <w:r>
        <w:rPr>
          <w:rFonts w:eastAsia="Times New Roman"/>
          <w:color w:val="993300"/>
          <w:lang w:eastAsia="tr-TR"/>
        </w:rPr>
        <w:t>for (unsigned int i = 0;  i &lt;</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ResimdekiTumCounter.size();</w:t>
      </w:r>
      <w:r w:rsidR="009D0BDD">
        <w:rPr>
          <w:rFonts w:eastAsia="Times New Roman"/>
          <w:color w:val="993300"/>
          <w:lang w:eastAsia="tr-TR"/>
        </w:rPr>
        <w:t xml:space="preserve"> </w:t>
      </w:r>
      <w:r w:rsidRPr="009A062F">
        <w:rPr>
          <w:rFonts w:eastAsia="Times New Roman"/>
          <w:color w:val="993300"/>
          <w:lang w:eastAsia="tr-TR"/>
        </w:rPr>
        <w:t xml:space="preserve"> i++)</w:t>
      </w:r>
    </w:p>
    <w:p w:rsidR="00555C76"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570E64" w:rsidRPr="009A062F" w:rsidRDefault="00570E64" w:rsidP="006327F9">
      <w:pPr>
        <w:autoSpaceDE w:val="0"/>
        <w:autoSpaceDN w:val="0"/>
        <w:adjustRightInd w:val="0"/>
        <w:jc w:val="left"/>
        <w:rPr>
          <w:rFonts w:eastAsia="Times New Roman"/>
          <w:color w:val="993300"/>
          <w:lang w:eastAsia="tr-TR"/>
        </w:rPr>
      </w:pPr>
    </w:p>
    <w:p w:rsidR="00555C76" w:rsidRPr="009A062F" w:rsidRDefault="009C45B6" w:rsidP="006327F9">
      <w:pPr>
        <w:autoSpaceDE w:val="0"/>
        <w:autoSpaceDN w:val="0"/>
        <w:adjustRightInd w:val="0"/>
        <w:jc w:val="left"/>
        <w:rPr>
          <w:rFonts w:eastAsia="Times New Roman"/>
          <w:color w:val="993300"/>
          <w:lang w:eastAsia="tr-TR"/>
        </w:rPr>
      </w:pPr>
      <w:r>
        <w:rPr>
          <w:rFonts w:eastAsia="Times New Roman"/>
          <w:color w:val="993300"/>
          <w:lang w:eastAsia="tr-TR"/>
        </w:rPr>
        <w:t xml:space="preserve">   </w:t>
      </w:r>
      <w:r w:rsidR="00570E64">
        <w:rPr>
          <w:rFonts w:eastAsia="Times New Roman"/>
          <w:color w:val="993300"/>
          <w:lang w:eastAsia="tr-TR"/>
        </w:rPr>
        <w:t xml:space="preserve"> </w:t>
      </w:r>
      <w:r>
        <w:rPr>
          <w:rFonts w:eastAsia="Times New Roman"/>
          <w:color w:val="993300"/>
          <w:lang w:eastAsia="tr-TR"/>
        </w:rPr>
        <w:t xml:space="preserve"> </w:t>
      </w:r>
      <w:r w:rsidR="00555C76" w:rsidRPr="009A062F">
        <w:rPr>
          <w:rFonts w:eastAsia="Times New Roman"/>
          <w:color w:val="993300"/>
          <w:lang w:eastAsia="tr-TR"/>
        </w:rPr>
        <w:t>if (ResimdekiTumCounter[i].CounterAlaniKontrol())</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r w:rsidR="00570E64">
        <w:rPr>
          <w:rFonts w:eastAsia="Times New Roman"/>
          <w:color w:val="993300"/>
          <w:lang w:eastAsia="tr-TR"/>
        </w:rPr>
        <w:t xml:space="preserve">  </w:t>
      </w:r>
      <w:r w:rsidRPr="009A062F">
        <w:rPr>
          <w:rFonts w:eastAsia="Times New Roman"/>
          <w:color w:val="993300"/>
          <w:lang w:eastAsia="tr-TR"/>
        </w:rPr>
        <w:t>{</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ResimdekiGecerliCounter.push_back(ResimdekiTumCounter[i]);</w:t>
      </w:r>
    </w:p>
    <w:p w:rsidR="00570E64"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555C76" w:rsidRPr="009A062F"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std::sort(ResimdekiGecerliCounter.begin(), ResimdekiGecerliCounter.end(), Counterislemleri</w:t>
      </w:r>
      <w:r w:rsidR="00A03760">
        <w:rPr>
          <w:rFonts w:eastAsia="Times New Roman"/>
          <w:color w:val="993300"/>
          <w:lang w:eastAsia="tr-TR"/>
        </w:rPr>
        <w:t xml:space="preserve"> </w:t>
      </w:r>
      <w:r w:rsidRPr="009A062F">
        <w:rPr>
          <w:rFonts w:eastAsia="Times New Roman"/>
          <w:color w:val="993300"/>
          <w:lang w:eastAsia="tr-TR"/>
        </w:rPr>
        <w:t>::CounterSiralama);</w:t>
      </w:r>
    </w:p>
    <w:p w:rsidR="00A03760" w:rsidRDefault="00555C76" w:rsidP="006327F9">
      <w:pPr>
        <w:autoSpaceDE w:val="0"/>
        <w:autoSpaceDN w:val="0"/>
        <w:adjustRightInd w:val="0"/>
        <w:jc w:val="left"/>
        <w:rPr>
          <w:rFonts w:eastAsia="Times New Roman"/>
          <w:color w:val="993300"/>
          <w:lang w:eastAsia="tr-TR"/>
        </w:rPr>
      </w:pPr>
      <w:r w:rsidRPr="009A062F">
        <w:rPr>
          <w:rFonts w:eastAsia="Times New Roman"/>
          <w:color w:val="993300"/>
          <w:lang w:eastAsia="tr-TR"/>
        </w:rPr>
        <w:t>std::string strBulunanPlaka;</w:t>
      </w:r>
    </w:p>
    <w:p w:rsidR="00555C76" w:rsidRPr="009A062F" w:rsidRDefault="00A03760" w:rsidP="006327F9">
      <w:pPr>
        <w:autoSpaceDE w:val="0"/>
        <w:autoSpaceDN w:val="0"/>
        <w:adjustRightInd w:val="0"/>
        <w:jc w:val="left"/>
        <w:rPr>
          <w:rFonts w:eastAsia="Times New Roman"/>
          <w:color w:val="993300"/>
          <w:lang w:eastAsia="tr-TR"/>
        </w:rPr>
      </w:pPr>
      <w:r>
        <w:rPr>
          <w:rFonts w:eastAsia="Times New Roman"/>
          <w:color w:val="993300"/>
          <w:lang w:eastAsia="tr-TR"/>
        </w:rPr>
        <w:t>for (unsigned int i = 0; i &lt;</w:t>
      </w:r>
      <w:r w:rsidR="00555C76" w:rsidRPr="009A062F">
        <w:rPr>
          <w:rFonts w:eastAsia="Times New Roman"/>
          <w:color w:val="993300"/>
          <w:lang w:eastAsia="tr-TR"/>
        </w:rPr>
        <w:t>ResimdekiGecerli</w:t>
      </w:r>
      <w:r>
        <w:rPr>
          <w:rFonts w:eastAsia="Times New Roman"/>
          <w:color w:val="993300"/>
          <w:lang w:eastAsia="tr-TR"/>
        </w:rPr>
        <w:t xml:space="preserve"> </w:t>
      </w:r>
      <w:r w:rsidR="00555C76" w:rsidRPr="009A062F">
        <w:rPr>
          <w:rFonts w:eastAsia="Times New Roman"/>
          <w:color w:val="993300"/>
          <w:lang w:eastAsia="tr-TR"/>
        </w:rPr>
        <w:t>Counter.</w:t>
      </w:r>
      <w:r>
        <w:rPr>
          <w:rFonts w:eastAsia="Times New Roman"/>
          <w:color w:val="993300"/>
          <w:lang w:eastAsia="tr-TR"/>
        </w:rPr>
        <w:t xml:space="preserve"> </w:t>
      </w:r>
      <w:r w:rsidR="00555C76" w:rsidRPr="009A062F">
        <w:rPr>
          <w:rFonts w:eastAsia="Times New Roman"/>
          <w:color w:val="993300"/>
          <w:lang w:eastAsia="tr-TR"/>
        </w:rPr>
        <w:t>size(); i++)</w:t>
      </w:r>
    </w:p>
    <w:p w:rsidR="00A03760" w:rsidRDefault="00555C76" w:rsidP="00A03760">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555C76" w:rsidRDefault="00555C76" w:rsidP="00A03760">
      <w:pPr>
        <w:autoSpaceDE w:val="0"/>
        <w:autoSpaceDN w:val="0"/>
        <w:adjustRightInd w:val="0"/>
        <w:jc w:val="left"/>
        <w:rPr>
          <w:rFonts w:eastAsia="Times New Roman"/>
          <w:color w:val="993300"/>
          <w:lang w:eastAsia="tr-TR"/>
        </w:rPr>
      </w:pPr>
      <w:r w:rsidRPr="009A062F">
        <w:rPr>
          <w:rFonts w:eastAsia="Times New Roman"/>
          <w:color w:val="993300"/>
          <w:lang w:eastAsia="tr-TR"/>
        </w:rPr>
        <w:t>cv::rectangle(matTestPlakaResim, ResimdekiGecerli</w:t>
      </w:r>
      <w:r w:rsidR="00A03760">
        <w:rPr>
          <w:rFonts w:eastAsia="Times New Roman"/>
          <w:color w:val="993300"/>
          <w:lang w:eastAsia="tr-TR"/>
        </w:rPr>
        <w:t xml:space="preserve"> </w:t>
      </w:r>
      <w:r w:rsidRPr="009A062F">
        <w:rPr>
          <w:rFonts w:eastAsia="Times New Roman"/>
          <w:color w:val="993300"/>
          <w:lang w:eastAsia="tr-TR"/>
        </w:rPr>
        <w:t>Counter[i].Countercevresi, cv::Scalar(0, 255, 0), 2);</w:t>
      </w:r>
    </w:p>
    <w:p w:rsidR="00A03760" w:rsidRDefault="00A03760" w:rsidP="00233415">
      <w:pPr>
        <w:autoSpaceDE w:val="0"/>
        <w:autoSpaceDN w:val="0"/>
        <w:adjustRightInd w:val="0"/>
        <w:ind w:left="720"/>
        <w:jc w:val="left"/>
        <w:rPr>
          <w:rFonts w:eastAsia="Times New Roman"/>
          <w:color w:val="993300"/>
          <w:lang w:eastAsia="tr-TR"/>
        </w:rPr>
      </w:pPr>
    </w:p>
    <w:p w:rsidR="00555C76" w:rsidRDefault="00555C76" w:rsidP="009A062F">
      <w:pPr>
        <w:autoSpaceDE w:val="0"/>
        <w:autoSpaceDN w:val="0"/>
        <w:adjustRightInd w:val="0"/>
        <w:jc w:val="left"/>
        <w:rPr>
          <w:rFonts w:eastAsia="Times New Roman"/>
          <w:color w:val="808000"/>
          <w:lang w:eastAsia="tr-TR"/>
        </w:rPr>
      </w:pPr>
      <w:r w:rsidRPr="009A062F">
        <w:rPr>
          <w:rFonts w:eastAsia="Times New Roman"/>
          <w:color w:val="993300"/>
          <w:lang w:eastAsia="tr-TR"/>
        </w:rPr>
        <w:t xml:space="preserve"> //</w:t>
      </w:r>
      <w:r w:rsidRPr="00FC3336">
        <w:rPr>
          <w:rFonts w:eastAsia="Times New Roman"/>
          <w:color w:val="808000"/>
          <w:lang w:eastAsia="tr-TR"/>
        </w:rPr>
        <w:t>Counter Cerceve Belirle</w:t>
      </w:r>
    </w:p>
    <w:p w:rsidR="00A03760" w:rsidRPr="00FC3336" w:rsidRDefault="00A03760" w:rsidP="009A062F">
      <w:pPr>
        <w:autoSpaceDE w:val="0"/>
        <w:autoSpaceDN w:val="0"/>
        <w:adjustRightInd w:val="0"/>
        <w:jc w:val="left"/>
        <w:rPr>
          <w:rFonts w:eastAsia="Times New Roman"/>
          <w:color w:val="808000"/>
          <w:lang w:eastAsia="tr-TR"/>
        </w:rPr>
      </w:pPr>
    </w:p>
    <w:p w:rsidR="00555C76" w:rsidRDefault="00555C76" w:rsidP="00A03760">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cv::Mat matKarakter = matTestPlakaSBResim(ResimdekiGecerliCounter[i].Countercevresi); </w:t>
      </w:r>
    </w:p>
    <w:p w:rsidR="00555C76" w:rsidRDefault="00555C76" w:rsidP="006E1671">
      <w:pPr>
        <w:autoSpaceDE w:val="0"/>
        <w:autoSpaceDN w:val="0"/>
        <w:adjustRightInd w:val="0"/>
        <w:jc w:val="left"/>
        <w:rPr>
          <w:rFonts w:eastAsia="Times New Roman"/>
          <w:color w:val="993300"/>
          <w:lang w:eastAsia="tr-TR"/>
        </w:rPr>
      </w:pPr>
    </w:p>
    <w:p w:rsidR="00555C76" w:rsidRDefault="00555C76" w:rsidP="006E1671">
      <w:pPr>
        <w:autoSpaceDE w:val="0"/>
        <w:autoSpaceDN w:val="0"/>
        <w:adjustRightInd w:val="0"/>
        <w:jc w:val="left"/>
        <w:rPr>
          <w:rFonts w:eastAsia="Times New Roman"/>
          <w:color w:val="808000"/>
          <w:lang w:eastAsia="tr-TR"/>
        </w:rPr>
      </w:pPr>
      <w:r w:rsidRPr="009A062F">
        <w:rPr>
          <w:rFonts w:eastAsia="Times New Roman"/>
          <w:color w:val="993300"/>
          <w:lang w:eastAsia="tr-TR"/>
        </w:rPr>
        <w:lastRenderedPageBreak/>
        <w:t xml:space="preserve"> </w:t>
      </w:r>
      <w:r w:rsidRPr="006E1671">
        <w:rPr>
          <w:rFonts w:eastAsia="Times New Roman"/>
          <w:color w:val="808000"/>
          <w:lang w:eastAsia="tr-TR"/>
        </w:rPr>
        <w:t>//Matrise Ata</w:t>
      </w:r>
    </w:p>
    <w:p w:rsidR="007C375B" w:rsidRPr="006E1671" w:rsidRDefault="007C375B" w:rsidP="006E1671">
      <w:pPr>
        <w:autoSpaceDE w:val="0"/>
        <w:autoSpaceDN w:val="0"/>
        <w:adjustRightInd w:val="0"/>
        <w:jc w:val="left"/>
        <w:rPr>
          <w:rFonts w:eastAsia="Times New Roman"/>
          <w:color w:val="808000"/>
          <w:lang w:eastAsia="tr-TR"/>
        </w:rPr>
      </w:pPr>
    </w:p>
    <w:p w:rsidR="00555C76" w:rsidRPr="009A062F" w:rsidRDefault="00555C76" w:rsidP="007C375B">
      <w:pPr>
        <w:autoSpaceDE w:val="0"/>
        <w:autoSpaceDN w:val="0"/>
        <w:adjustRightInd w:val="0"/>
        <w:jc w:val="left"/>
        <w:rPr>
          <w:rFonts w:eastAsia="Times New Roman"/>
          <w:color w:val="993300"/>
          <w:lang w:eastAsia="tr-TR"/>
        </w:rPr>
      </w:pPr>
      <w:r w:rsidRPr="009A062F">
        <w:rPr>
          <w:rFonts w:eastAsia="Times New Roman"/>
          <w:color w:val="993300"/>
          <w:lang w:eastAsia="tr-TR"/>
        </w:rPr>
        <w:t>cv::Mat matYeniBoyKarakter;</w:t>
      </w:r>
    </w:p>
    <w:p w:rsidR="00555C76" w:rsidRDefault="00555C76" w:rsidP="007C375B">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cv::resize(matKarakter, matYeniBoyKarakter, cv::Size(Karakter_Genisligi, Karakter_Yuksekligi)); </w:t>
      </w:r>
    </w:p>
    <w:p w:rsidR="007C375B" w:rsidRDefault="007C375B" w:rsidP="006E1671">
      <w:pPr>
        <w:autoSpaceDE w:val="0"/>
        <w:autoSpaceDN w:val="0"/>
        <w:adjustRightInd w:val="0"/>
        <w:ind w:left="720"/>
        <w:jc w:val="left"/>
        <w:rPr>
          <w:rFonts w:eastAsia="Times New Roman"/>
          <w:color w:val="993300"/>
          <w:lang w:eastAsia="tr-TR"/>
        </w:rPr>
      </w:pPr>
    </w:p>
    <w:p w:rsidR="00555C76" w:rsidRPr="00BE1F23" w:rsidRDefault="00555C76" w:rsidP="009A062F">
      <w:pPr>
        <w:autoSpaceDE w:val="0"/>
        <w:autoSpaceDN w:val="0"/>
        <w:adjustRightInd w:val="0"/>
        <w:jc w:val="left"/>
        <w:rPr>
          <w:rFonts w:eastAsia="Times New Roman"/>
          <w:color w:val="808000"/>
          <w:lang w:eastAsia="tr-TR"/>
        </w:rPr>
      </w:pPr>
      <w:r w:rsidRPr="00FC3336">
        <w:rPr>
          <w:rFonts w:eastAsia="Times New Roman"/>
          <w:color w:val="808000"/>
          <w:lang w:eastAsia="tr-TR"/>
        </w:rPr>
        <w:t>//Boyutunu Ayarla</w:t>
      </w:r>
      <w:r w:rsidR="00BE1F23">
        <w:rPr>
          <w:rFonts w:eastAsia="Times New Roman"/>
          <w:color w:val="808000"/>
          <w:lang w:eastAsia="tr-TR"/>
        </w:rPr>
        <w:t xml:space="preserve"> </w:t>
      </w:r>
      <w:r w:rsidRPr="00FC3336">
        <w:rPr>
          <w:rFonts w:eastAsia="Times New Roman"/>
          <w:color w:val="808000"/>
          <w:lang w:eastAsia="tr-TR"/>
        </w:rPr>
        <w:t>Gerekli Donusumleri Yap</w:t>
      </w:r>
    </w:p>
    <w:p w:rsidR="00555C76" w:rsidRDefault="00555C76" w:rsidP="009A062F">
      <w:pPr>
        <w:autoSpaceDE w:val="0"/>
        <w:autoSpaceDN w:val="0"/>
        <w:adjustRightInd w:val="0"/>
        <w:jc w:val="left"/>
        <w:rPr>
          <w:rFonts w:eastAsia="Times New Roman"/>
          <w:color w:val="993300"/>
          <w:lang w:eastAsia="tr-TR"/>
        </w:rPr>
      </w:pPr>
      <w:r w:rsidRPr="009A062F">
        <w:rPr>
          <w:rFonts w:eastAsia="Times New Roman"/>
          <w:color w:val="993300"/>
          <w:lang w:eastAsia="tr-TR"/>
        </w:rPr>
        <w:t xml:space="preserve">        </w:t>
      </w:r>
    </w:p>
    <w:p w:rsidR="00BE1F23" w:rsidRDefault="00555C76" w:rsidP="00BE1F23">
      <w:pPr>
        <w:autoSpaceDE w:val="0"/>
        <w:autoSpaceDN w:val="0"/>
        <w:adjustRightInd w:val="0"/>
        <w:jc w:val="left"/>
        <w:rPr>
          <w:rFonts w:eastAsia="Times New Roman"/>
          <w:color w:val="993300"/>
          <w:lang w:eastAsia="tr-TR"/>
        </w:rPr>
      </w:pPr>
      <w:r w:rsidRPr="009A062F">
        <w:rPr>
          <w:rFonts w:eastAsia="Times New Roman"/>
          <w:color w:val="993300"/>
          <w:lang w:eastAsia="tr-TR"/>
        </w:rPr>
        <w:t>cv::Mat matYeniBoyKarakterFloat;        matYeniBoyKarakter.convertTo(matYeniBoyKarakterFloat, CV_32FC1);</w:t>
      </w:r>
    </w:p>
    <w:p w:rsidR="00555C76" w:rsidRPr="009A062F" w:rsidRDefault="00555C76" w:rsidP="00BE1F23">
      <w:pPr>
        <w:autoSpaceDE w:val="0"/>
        <w:autoSpaceDN w:val="0"/>
        <w:adjustRightInd w:val="0"/>
        <w:jc w:val="left"/>
        <w:rPr>
          <w:rFonts w:eastAsia="Times New Roman"/>
          <w:color w:val="993300"/>
          <w:lang w:eastAsia="tr-TR"/>
        </w:rPr>
      </w:pPr>
      <w:r w:rsidRPr="009A062F">
        <w:rPr>
          <w:rFonts w:eastAsia="Times New Roman"/>
          <w:color w:val="993300"/>
          <w:lang w:eastAsia="tr-TR"/>
        </w:rPr>
        <w:t>cv::Mat matYeniBoyKeskinKarakterFloat = matYeniBoyKarakterFloat.reshape(1, 1);</w:t>
      </w:r>
    </w:p>
    <w:p w:rsidR="00555C76" w:rsidRPr="009A062F" w:rsidRDefault="00555C76" w:rsidP="00BE1F23">
      <w:pPr>
        <w:autoSpaceDE w:val="0"/>
        <w:autoSpaceDN w:val="0"/>
        <w:adjustRightInd w:val="0"/>
        <w:jc w:val="left"/>
        <w:rPr>
          <w:rFonts w:eastAsia="Times New Roman"/>
          <w:color w:val="993300"/>
          <w:lang w:eastAsia="tr-TR"/>
        </w:rPr>
      </w:pPr>
      <w:r w:rsidRPr="009A062F">
        <w:rPr>
          <w:rFonts w:eastAsia="Times New Roman"/>
          <w:color w:val="993300"/>
          <w:lang w:eastAsia="tr-TR"/>
        </w:rPr>
        <w:t>cv::Mat matBulunanKarakter(0, 0, CV_32F);</w:t>
      </w:r>
    </w:p>
    <w:p w:rsidR="00555C76" w:rsidRPr="009A062F" w:rsidRDefault="00555C76" w:rsidP="009A062F">
      <w:pPr>
        <w:autoSpaceDE w:val="0"/>
        <w:autoSpaceDN w:val="0"/>
        <w:adjustRightInd w:val="0"/>
        <w:jc w:val="left"/>
        <w:rPr>
          <w:rFonts w:eastAsia="Times New Roman"/>
          <w:color w:val="993300"/>
          <w:lang w:eastAsia="tr-TR"/>
        </w:rPr>
      </w:pPr>
    </w:p>
    <w:p w:rsidR="00555C76" w:rsidRPr="009A062F" w:rsidRDefault="00555C76" w:rsidP="009A062F">
      <w:pPr>
        <w:autoSpaceDE w:val="0"/>
        <w:autoSpaceDN w:val="0"/>
        <w:adjustRightInd w:val="0"/>
        <w:jc w:val="left"/>
        <w:rPr>
          <w:rFonts w:eastAsia="Times New Roman"/>
          <w:color w:val="993300"/>
          <w:lang w:eastAsia="tr-TR"/>
        </w:rPr>
      </w:pPr>
      <w:r w:rsidRPr="00FC3336">
        <w:rPr>
          <w:rFonts w:eastAsia="Times New Roman"/>
          <w:color w:val="808000"/>
          <w:lang w:eastAsia="tr-TR"/>
        </w:rPr>
        <w:t>//Resimdeki karakteri KNearest ile bul</w:t>
      </w:r>
    </w:p>
    <w:p w:rsidR="00555C76" w:rsidRPr="009A062F" w:rsidRDefault="00555C76" w:rsidP="00BE1F23">
      <w:pPr>
        <w:autoSpaceDE w:val="0"/>
        <w:autoSpaceDN w:val="0"/>
        <w:adjustRightInd w:val="0"/>
        <w:jc w:val="left"/>
        <w:rPr>
          <w:rFonts w:eastAsia="Times New Roman"/>
          <w:color w:val="993300"/>
          <w:lang w:eastAsia="tr-TR"/>
        </w:rPr>
      </w:pPr>
      <w:r>
        <w:rPr>
          <w:rFonts w:eastAsia="Times New Roman"/>
          <w:color w:val="993300"/>
          <w:lang w:eastAsia="tr-TR"/>
        </w:rPr>
        <w:t xml:space="preserve">        kNearest</w:t>
      </w:r>
      <w:r w:rsidRPr="009A062F">
        <w:rPr>
          <w:rFonts w:eastAsia="Times New Roman"/>
          <w:color w:val="993300"/>
          <w:lang w:eastAsia="tr-TR"/>
        </w:rPr>
        <w:t>&gt;findNearest(matYeniBoyKeskinKarakterFloat, 1, matBulunanKarakter);</w:t>
      </w:r>
    </w:p>
    <w:p w:rsidR="00555C76" w:rsidRDefault="00555C76" w:rsidP="00B55F97">
      <w:pPr>
        <w:autoSpaceDE w:val="0"/>
        <w:autoSpaceDN w:val="0"/>
        <w:adjustRightInd w:val="0"/>
        <w:rPr>
          <w:rFonts w:eastAsia="Times New Roman"/>
          <w:color w:val="FF0000"/>
          <w:lang w:eastAsia="tr-TR"/>
        </w:rPr>
      </w:pPr>
    </w:p>
    <w:p w:rsidR="00555C76" w:rsidRDefault="00555C76" w:rsidP="00FC3336">
      <w:pPr>
        <w:autoSpaceDE w:val="0"/>
        <w:autoSpaceDN w:val="0"/>
        <w:adjustRightInd w:val="0"/>
        <w:jc w:val="left"/>
        <w:rPr>
          <w:rFonts w:eastAsia="Times New Roman"/>
          <w:color w:val="808000"/>
          <w:lang w:eastAsia="tr-TR"/>
        </w:rPr>
      </w:pPr>
      <w:r w:rsidRPr="00FC3336">
        <w:rPr>
          <w:rFonts w:eastAsia="Times New Roman"/>
          <w:color w:val="808000"/>
          <w:lang w:eastAsia="tr-TR"/>
        </w:rPr>
        <w:t>//Bulunan Degeri Stringe Cevir</w:t>
      </w:r>
    </w:p>
    <w:p w:rsidR="00555C76" w:rsidRPr="00FC3336" w:rsidRDefault="00555C76" w:rsidP="00FC3336">
      <w:pPr>
        <w:autoSpaceDE w:val="0"/>
        <w:autoSpaceDN w:val="0"/>
        <w:adjustRightInd w:val="0"/>
        <w:jc w:val="left"/>
        <w:rPr>
          <w:rFonts w:eastAsia="Times New Roman"/>
          <w:color w:val="808000"/>
          <w:lang w:eastAsia="tr-TR"/>
        </w:rPr>
      </w:pPr>
    </w:p>
    <w:p w:rsidR="00555C76" w:rsidRPr="00AE00D1" w:rsidRDefault="00555C76" w:rsidP="002E58D3">
      <w:pPr>
        <w:jc w:val="left"/>
        <w:rPr>
          <w:rFonts w:eastAsia="Times New Roman"/>
          <w:color w:val="993300"/>
          <w:lang w:eastAsia="tr-TR"/>
        </w:rPr>
      </w:pPr>
      <w:r w:rsidRPr="00AE00D1">
        <w:rPr>
          <w:rFonts w:eastAsia="Times New Roman"/>
          <w:color w:val="993300"/>
          <w:lang w:eastAsia="tr-TR"/>
        </w:rPr>
        <w:t>float FloatBulunanKarakter = (float)matBulunanKarakter.at&lt;float&gt;(0, 0);</w:t>
      </w:r>
    </w:p>
    <w:p w:rsidR="00555C76" w:rsidRPr="00AE00D1" w:rsidRDefault="00555C76" w:rsidP="002E58D3">
      <w:pPr>
        <w:jc w:val="left"/>
        <w:rPr>
          <w:rFonts w:eastAsia="Times New Roman"/>
          <w:color w:val="993300"/>
          <w:lang w:eastAsia="tr-TR"/>
        </w:rPr>
      </w:pPr>
      <w:r w:rsidRPr="00AE00D1">
        <w:rPr>
          <w:rFonts w:eastAsia="Times New Roman"/>
          <w:color w:val="993300"/>
          <w:lang w:eastAsia="tr-TR"/>
        </w:rPr>
        <w:t>strBulunanPlaka = strBulunanPlaka + char(int(FloatBulunanKarakter));</w:t>
      </w:r>
    </w:p>
    <w:p w:rsidR="00555C76" w:rsidRPr="00AE00D1" w:rsidRDefault="002E58D3" w:rsidP="002E58D3">
      <w:pPr>
        <w:jc w:val="left"/>
        <w:rPr>
          <w:rFonts w:eastAsia="Times New Roman"/>
          <w:color w:val="993300"/>
          <w:lang w:eastAsia="tr-TR"/>
        </w:rPr>
      </w:pPr>
      <w:r>
        <w:rPr>
          <w:rFonts w:eastAsia="Times New Roman"/>
          <w:color w:val="993300"/>
          <w:lang w:eastAsia="tr-TR"/>
        </w:rPr>
        <w:t xml:space="preserve"> </w:t>
      </w:r>
      <w:r w:rsidR="00555C76" w:rsidRPr="00AE00D1">
        <w:rPr>
          <w:rFonts w:eastAsia="Times New Roman"/>
          <w:color w:val="993300"/>
          <w:lang w:eastAsia="tr-TR"/>
        </w:rPr>
        <w:t>}</w:t>
      </w:r>
    </w:p>
    <w:p w:rsidR="00555C76" w:rsidRPr="00AE00D1" w:rsidRDefault="00555C76" w:rsidP="002E58D3">
      <w:pPr>
        <w:jc w:val="left"/>
        <w:rPr>
          <w:rFonts w:eastAsia="Times New Roman"/>
          <w:color w:val="993300"/>
          <w:lang w:eastAsia="tr-TR"/>
        </w:rPr>
      </w:pPr>
      <w:r w:rsidRPr="00AE00D1">
        <w:rPr>
          <w:rFonts w:eastAsia="Times New Roman"/>
          <w:color w:val="993300"/>
          <w:lang w:eastAsia="tr-TR"/>
        </w:rPr>
        <w:t>std::cout &lt;&lt; "\n\n" &lt;&lt; "Bulunan Plaka Degeri = " &lt;&lt; strBulunanPlaka &lt;&lt; "\n\n";</w:t>
      </w:r>
    </w:p>
    <w:p w:rsidR="00555C76" w:rsidRPr="00AE00D1" w:rsidRDefault="00555C76" w:rsidP="002E58D3">
      <w:pPr>
        <w:jc w:val="left"/>
        <w:rPr>
          <w:rFonts w:eastAsia="Times New Roman"/>
          <w:color w:val="993300"/>
          <w:lang w:eastAsia="tr-TR"/>
        </w:rPr>
      </w:pPr>
      <w:r w:rsidRPr="00AE00D1">
        <w:rPr>
          <w:rFonts w:eastAsia="Times New Roman"/>
          <w:color w:val="993300"/>
          <w:lang w:eastAsia="tr-TR"/>
        </w:rPr>
        <w:t>cv::imshow("Bulunan Plaka Resim", matTestPlakaResim);</w:t>
      </w:r>
    </w:p>
    <w:p w:rsidR="00555C76" w:rsidRDefault="00555C76" w:rsidP="002E58D3">
      <w:pPr>
        <w:jc w:val="left"/>
        <w:rPr>
          <w:rFonts w:eastAsia="Times New Roman"/>
          <w:color w:val="993300"/>
          <w:lang w:eastAsia="tr-TR"/>
        </w:rPr>
      </w:pPr>
      <w:r w:rsidRPr="00AE00D1">
        <w:rPr>
          <w:rFonts w:eastAsia="Times New Roman"/>
          <w:color w:val="993300"/>
          <w:lang w:eastAsia="tr-TR"/>
        </w:rPr>
        <w:t>cv::waitKey(0);</w:t>
      </w:r>
    </w:p>
    <w:p w:rsidR="00555C76" w:rsidRPr="00447D5F" w:rsidRDefault="00555C76" w:rsidP="00447D5F">
      <w:pPr>
        <w:pStyle w:val="Balk1"/>
        <w:jc w:val="left"/>
        <w:rPr>
          <w:sz w:val="20"/>
          <w:szCs w:val="20"/>
        </w:rPr>
      </w:pPr>
      <w:r w:rsidRPr="00447D5F">
        <w:rPr>
          <w:sz w:val="20"/>
          <w:szCs w:val="20"/>
        </w:rPr>
        <w:t>B</w:t>
      </w:r>
      <w:r>
        <w:rPr>
          <w:sz w:val="20"/>
          <w:szCs w:val="20"/>
        </w:rPr>
        <w:t>ulgular</w:t>
      </w:r>
    </w:p>
    <w:p w:rsidR="00585CBF" w:rsidRDefault="00585CBF" w:rsidP="00447D5F">
      <w:pPr>
        <w:autoSpaceDE w:val="0"/>
        <w:autoSpaceDN w:val="0"/>
        <w:adjustRightInd w:val="0"/>
        <w:rPr>
          <w:rFonts w:eastAsia="Times New Roman"/>
          <w:lang w:eastAsia="tr-TR"/>
        </w:rPr>
      </w:pPr>
    </w:p>
    <w:p w:rsidR="00555C76" w:rsidRPr="00AA3EA7" w:rsidRDefault="00555C76" w:rsidP="00447D5F">
      <w:pPr>
        <w:autoSpaceDE w:val="0"/>
        <w:autoSpaceDN w:val="0"/>
        <w:adjustRightInd w:val="0"/>
        <w:rPr>
          <w:rFonts w:eastAsia="Times New Roman"/>
          <w:lang w:eastAsia="tr-TR"/>
        </w:rPr>
      </w:pPr>
      <w:r w:rsidRPr="00A57277">
        <w:rPr>
          <w:rFonts w:eastAsia="Times New Roman"/>
          <w:lang w:eastAsia="tr-TR"/>
        </w:rPr>
        <w:t xml:space="preserve">Geliştirilen sistemde </w:t>
      </w:r>
      <w:r w:rsidR="00585CBF">
        <w:rPr>
          <w:rFonts w:eastAsia="Times New Roman"/>
          <w:lang w:eastAsia="tr-TR"/>
        </w:rPr>
        <w:t xml:space="preserve">plakadaki </w:t>
      </w:r>
      <w:r w:rsidRPr="00A57277">
        <w:rPr>
          <w:rFonts w:eastAsia="Times New Roman"/>
          <w:lang w:eastAsia="tr-TR"/>
        </w:rPr>
        <w:t>harf ve rakam</w:t>
      </w:r>
      <w:r w:rsidR="00585CBF">
        <w:rPr>
          <w:rFonts w:eastAsia="Times New Roman"/>
          <w:lang w:eastAsia="tr-TR"/>
        </w:rPr>
        <w:t>ları</w:t>
      </w:r>
      <w:r w:rsidRPr="00A57277">
        <w:rPr>
          <w:rFonts w:eastAsia="Times New Roman"/>
          <w:lang w:eastAsia="tr-TR"/>
        </w:rPr>
        <w:t xml:space="preserve"> tanım</w:t>
      </w:r>
      <w:r w:rsidR="00585CBF">
        <w:rPr>
          <w:rFonts w:eastAsia="Times New Roman"/>
          <w:lang w:eastAsia="tr-TR"/>
        </w:rPr>
        <w:t>lam</w:t>
      </w:r>
      <w:r w:rsidRPr="00A57277">
        <w:rPr>
          <w:rFonts w:eastAsia="Times New Roman"/>
          <w:lang w:eastAsia="tr-TR"/>
        </w:rPr>
        <w:t>ak için test amac</w:t>
      </w:r>
      <w:r w:rsidR="00585CBF">
        <w:rPr>
          <w:rFonts w:eastAsia="Times New Roman"/>
          <w:lang w:eastAsia="tr-TR"/>
        </w:rPr>
        <w:t>ı ile kullanılan araç plakalarına ait karakter fontları tanımlanmıştır</w:t>
      </w:r>
      <w:r w:rsidRPr="00A57277">
        <w:rPr>
          <w:rFonts w:eastAsia="Times New Roman"/>
          <w:lang w:eastAsia="tr-TR"/>
        </w:rPr>
        <w:t xml:space="preserve">.  </w:t>
      </w:r>
      <w:r w:rsidR="00585CBF">
        <w:rPr>
          <w:rFonts w:eastAsia="Times New Roman"/>
          <w:lang w:eastAsia="tr-TR"/>
        </w:rPr>
        <w:t>Tanımlanmış karakterler dışındaki</w:t>
      </w:r>
      <w:r w:rsidRPr="00A57277">
        <w:rPr>
          <w:rFonts w:eastAsia="Times New Roman"/>
          <w:lang w:eastAsia="tr-TR"/>
        </w:rPr>
        <w:t xml:space="preserve"> farklı font değerlerine sahip araç plaka</w:t>
      </w:r>
      <w:r w:rsidR="00585CBF">
        <w:rPr>
          <w:rFonts w:eastAsia="Times New Roman"/>
          <w:lang w:eastAsia="tr-TR"/>
        </w:rPr>
        <w:t>lar</w:t>
      </w:r>
      <w:r w:rsidRPr="00A57277">
        <w:rPr>
          <w:rFonts w:eastAsia="Times New Roman"/>
          <w:lang w:eastAsia="tr-TR"/>
        </w:rPr>
        <w:t xml:space="preserve">ının </w:t>
      </w:r>
      <w:r w:rsidR="00585CBF">
        <w:rPr>
          <w:rFonts w:eastAsia="Times New Roman"/>
          <w:lang w:eastAsia="tr-TR"/>
        </w:rPr>
        <w:t xml:space="preserve">da </w:t>
      </w:r>
      <w:r w:rsidRPr="00A57277">
        <w:rPr>
          <w:rFonts w:eastAsia="Times New Roman"/>
          <w:lang w:eastAsia="tr-TR"/>
        </w:rPr>
        <w:t>okunabilmesi için bu font</w:t>
      </w:r>
      <w:r w:rsidR="00585CBF">
        <w:rPr>
          <w:rFonts w:eastAsia="Times New Roman"/>
          <w:lang w:eastAsia="tr-TR"/>
        </w:rPr>
        <w:t>larında</w:t>
      </w:r>
      <w:r w:rsidRPr="00A57277">
        <w:rPr>
          <w:rFonts w:eastAsia="Times New Roman"/>
          <w:lang w:eastAsia="tr-TR"/>
        </w:rPr>
        <w:t xml:space="preserve"> sisteme tanıtılma</w:t>
      </w:r>
      <w:r w:rsidR="00585CBF">
        <w:rPr>
          <w:rFonts w:eastAsia="Times New Roman"/>
          <w:lang w:eastAsia="tr-TR"/>
        </w:rPr>
        <w:t>sı gerekmektedir.</w:t>
      </w:r>
      <w:r w:rsidRPr="00A57277">
        <w:rPr>
          <w:rFonts w:eastAsia="Times New Roman"/>
          <w:lang w:eastAsia="tr-TR"/>
        </w:rPr>
        <w:t xml:space="preserve"> </w:t>
      </w:r>
    </w:p>
    <w:p w:rsidR="00555C76" w:rsidRDefault="00555C76" w:rsidP="005D2349">
      <w:pPr>
        <w:autoSpaceDE w:val="0"/>
        <w:autoSpaceDN w:val="0"/>
        <w:adjustRightInd w:val="0"/>
        <w:rPr>
          <w:rFonts w:eastAsia="Times New Roman"/>
          <w:lang w:eastAsia="tr-TR"/>
        </w:rPr>
      </w:pPr>
    </w:p>
    <w:p w:rsidR="00555C76" w:rsidRDefault="00555C76" w:rsidP="00B251B2">
      <w:pPr>
        <w:pStyle w:val="Balk1"/>
        <w:jc w:val="both"/>
        <w:rPr>
          <w:sz w:val="20"/>
          <w:szCs w:val="20"/>
        </w:rPr>
      </w:pPr>
      <w:r w:rsidRPr="00A57277">
        <w:rPr>
          <w:sz w:val="20"/>
          <w:szCs w:val="20"/>
        </w:rPr>
        <w:t>Sonuçlar</w:t>
      </w:r>
    </w:p>
    <w:p w:rsidR="00585CBF" w:rsidRPr="00585CBF" w:rsidRDefault="00585CBF" w:rsidP="00585CBF"/>
    <w:p w:rsidR="00555C76" w:rsidRPr="00A57277" w:rsidRDefault="00585CBF" w:rsidP="000745B4">
      <w:pPr>
        <w:autoSpaceDE w:val="0"/>
        <w:autoSpaceDN w:val="0"/>
        <w:adjustRightInd w:val="0"/>
        <w:rPr>
          <w:b/>
        </w:rPr>
      </w:pPr>
      <w:r>
        <w:rPr>
          <w:rFonts w:ascii="Times-Roman" w:hAnsi="Times-Roman" w:cs="Times-Roman"/>
          <w:lang w:eastAsia="tr-TR"/>
        </w:rPr>
        <w:t xml:space="preserve">Bu çalışmada </w:t>
      </w:r>
      <w:r w:rsidRPr="00A57277">
        <w:rPr>
          <w:lang w:eastAsia="tr-TR"/>
        </w:rPr>
        <w:t xml:space="preserve">Türkiye Cumhuriyeti  plaka </w:t>
      </w:r>
      <w:r w:rsidRPr="00A57277">
        <w:rPr>
          <w:rFonts w:eastAsia="Times New Roman"/>
          <w:lang w:eastAsia="tr-TR"/>
        </w:rPr>
        <w:t xml:space="preserve">standartlarına </w:t>
      </w:r>
      <w:r>
        <w:rPr>
          <w:rFonts w:eastAsia="Times New Roman"/>
          <w:lang w:eastAsia="tr-TR"/>
        </w:rPr>
        <w:t>uygun plakaya sahip bazı araç görüntüleri kullanılmıştır. Bu</w:t>
      </w:r>
      <w:r w:rsidR="00555C76">
        <w:rPr>
          <w:rFonts w:ascii="Times-Roman" w:hAnsi="Times-Roman" w:cs="Times-Roman"/>
          <w:lang w:eastAsia="tr-TR"/>
        </w:rPr>
        <w:t xml:space="preserve"> görüntüler </w:t>
      </w:r>
      <w:r w:rsidR="006D3446">
        <w:rPr>
          <w:rFonts w:ascii="Times-Roman" w:hAnsi="Times-Roman" w:cs="Times-Roman"/>
          <w:lang w:eastAsia="tr-TR"/>
        </w:rPr>
        <w:t>çeşitli işlemler</w:t>
      </w:r>
      <w:r>
        <w:rPr>
          <w:rFonts w:ascii="Times-Roman" w:hAnsi="Times-Roman" w:cs="Times-Roman"/>
          <w:lang w:eastAsia="tr-TR"/>
        </w:rPr>
        <w:t>e</w:t>
      </w:r>
      <w:r w:rsidR="006D3446">
        <w:rPr>
          <w:rFonts w:ascii="Times-Roman" w:hAnsi="Times-Roman" w:cs="Times-Roman"/>
          <w:lang w:eastAsia="tr-TR"/>
        </w:rPr>
        <w:t xml:space="preserve"> </w:t>
      </w:r>
      <w:r>
        <w:rPr>
          <w:rFonts w:ascii="Times-Roman" w:hAnsi="Times-Roman" w:cs="Times-Roman"/>
          <w:lang w:eastAsia="tr-TR"/>
        </w:rPr>
        <w:t xml:space="preserve">tabi tutularak </w:t>
      </w:r>
      <w:r w:rsidR="000745B4">
        <w:rPr>
          <w:rFonts w:ascii="Times-Roman" w:hAnsi="Times-Roman" w:cs="Times-Roman"/>
          <w:lang w:eastAsia="tr-TR"/>
        </w:rPr>
        <w:t xml:space="preserve">plakanın bölgesi tespit edilmiştir. Daha sonrasında </w:t>
      </w:r>
      <w:r>
        <w:rPr>
          <w:rFonts w:ascii="Times-Roman" w:hAnsi="Times-Roman" w:cs="Times-Roman"/>
          <w:lang w:eastAsia="tr-TR"/>
        </w:rPr>
        <w:t xml:space="preserve">elde edilen </w:t>
      </w:r>
      <w:r w:rsidR="005C34A1">
        <w:rPr>
          <w:rFonts w:ascii="TTE1A25A28t00" w:hAnsi="TTE1A25A28t00" w:cs="TTE1A25A28t00"/>
          <w:lang w:eastAsia="tr-TR"/>
        </w:rPr>
        <w:t xml:space="preserve"> </w:t>
      </w:r>
      <w:r w:rsidR="005C34A1">
        <w:rPr>
          <w:lang w:eastAsia="tr-TR"/>
        </w:rPr>
        <w:t>pl</w:t>
      </w:r>
      <w:r w:rsidR="00555C76">
        <w:rPr>
          <w:lang w:eastAsia="tr-TR"/>
        </w:rPr>
        <w:t>aka</w:t>
      </w:r>
      <w:r w:rsidR="005C34A1">
        <w:rPr>
          <w:lang w:eastAsia="tr-TR"/>
        </w:rPr>
        <w:t xml:space="preserve"> </w:t>
      </w:r>
      <w:r w:rsidR="006D3446">
        <w:rPr>
          <w:lang w:eastAsia="tr-TR"/>
        </w:rPr>
        <w:t xml:space="preserve"> görüntüsü üzerinde</w:t>
      </w:r>
      <w:r w:rsidR="00555C76">
        <w:rPr>
          <w:lang w:eastAsia="tr-TR"/>
        </w:rPr>
        <w:t>,</w:t>
      </w:r>
      <w:r w:rsidR="006D3446">
        <w:rPr>
          <w:lang w:eastAsia="tr-TR"/>
        </w:rPr>
        <w:t xml:space="preserve"> bir takım</w:t>
      </w:r>
      <w:r w:rsidR="00555C76">
        <w:rPr>
          <w:lang w:eastAsia="tr-TR"/>
        </w:rPr>
        <w:t xml:space="preserve"> görüntü i</w:t>
      </w:r>
      <w:r w:rsidR="00555C76">
        <w:rPr>
          <w:rFonts w:ascii="TTE1A25A28t00" w:hAnsi="TTE1A25A28t00" w:cs="TTE1A25A28t00"/>
          <w:lang w:eastAsia="tr-TR"/>
        </w:rPr>
        <w:t>ş</w:t>
      </w:r>
      <w:r w:rsidR="00555C76">
        <w:rPr>
          <w:lang w:eastAsia="tr-TR"/>
        </w:rPr>
        <w:t>leme teknikleri ve K</w:t>
      </w:r>
      <w:r w:rsidR="006D3446">
        <w:rPr>
          <w:lang w:eastAsia="tr-TR"/>
        </w:rPr>
        <w:t>-</w:t>
      </w:r>
      <w:r w:rsidR="00555C76">
        <w:rPr>
          <w:lang w:eastAsia="tr-TR"/>
        </w:rPr>
        <w:t>N</w:t>
      </w:r>
      <w:r w:rsidR="006D3446">
        <w:rPr>
          <w:lang w:eastAsia="tr-TR"/>
        </w:rPr>
        <w:t>earst</w:t>
      </w:r>
      <w:r w:rsidR="000745B4">
        <w:rPr>
          <w:lang w:eastAsia="tr-TR"/>
        </w:rPr>
        <w:t xml:space="preserve"> algoritması</w:t>
      </w:r>
      <w:r w:rsidR="00555C76">
        <w:rPr>
          <w:lang w:eastAsia="tr-TR"/>
        </w:rPr>
        <w:t xml:space="preserve"> kullanılarak, </w:t>
      </w:r>
      <w:r w:rsidR="00555C76">
        <w:rPr>
          <w:rFonts w:ascii="Times-Roman" w:hAnsi="Times-Roman" w:cs="Times-Roman"/>
          <w:lang w:eastAsia="tr-TR"/>
        </w:rPr>
        <w:t>plakalar</w:t>
      </w:r>
      <w:r w:rsidR="000745B4">
        <w:rPr>
          <w:rFonts w:ascii="Times-Roman" w:hAnsi="Times-Roman" w:cs="Times-Roman"/>
          <w:lang w:eastAsia="tr-TR"/>
        </w:rPr>
        <w:t xml:space="preserve">da yer alan karakterler </w:t>
      </w:r>
      <w:r w:rsidR="00555C76">
        <w:rPr>
          <w:rFonts w:ascii="Times-Roman" w:hAnsi="Times-Roman" w:cs="Times-Roman"/>
          <w:lang w:eastAsia="tr-TR"/>
        </w:rPr>
        <w:t xml:space="preserve">otomatik olarak </w:t>
      </w:r>
      <w:r w:rsidR="000745B4">
        <w:rPr>
          <w:rFonts w:ascii="Times-Roman" w:hAnsi="Times-Roman" w:cs="Times-Roman"/>
          <w:lang w:eastAsia="tr-TR"/>
        </w:rPr>
        <w:t>tanımlanmıştır. Bu işlemler sırasında s</w:t>
      </w:r>
      <w:r w:rsidR="00555C76">
        <w:rPr>
          <w:lang w:eastAsia="tr-TR"/>
        </w:rPr>
        <w:t xml:space="preserve">istem performansını olumsuz etkileyen </w:t>
      </w:r>
      <w:r w:rsidR="000745B4">
        <w:rPr>
          <w:lang w:eastAsia="tr-TR"/>
        </w:rPr>
        <w:t xml:space="preserve">bazı </w:t>
      </w:r>
      <w:r w:rsidR="00555C76">
        <w:rPr>
          <w:lang w:eastAsia="tr-TR"/>
        </w:rPr>
        <w:t>faktörler</w:t>
      </w:r>
      <w:r w:rsidR="000745B4">
        <w:rPr>
          <w:lang w:eastAsia="tr-TR"/>
        </w:rPr>
        <w:t xml:space="preserve"> tespit edilmiştir. Bunlar;</w:t>
      </w:r>
      <w:r w:rsidR="00555C76">
        <w:rPr>
          <w:lang w:eastAsia="tr-TR"/>
        </w:rPr>
        <w:t xml:space="preserve"> plakaların karayollarının belirledi</w:t>
      </w:r>
      <w:r w:rsidR="00555C76">
        <w:rPr>
          <w:rFonts w:ascii="TTE1A25A28t00" w:hAnsi="TTE1A25A28t00" w:cs="TTE1A25A28t00"/>
          <w:lang w:eastAsia="tr-TR"/>
        </w:rPr>
        <w:t xml:space="preserve">ği </w:t>
      </w:r>
      <w:r w:rsidR="00555C76">
        <w:rPr>
          <w:lang w:eastAsia="tr-TR"/>
        </w:rPr>
        <w:t xml:space="preserve">standartlara uygun olmaması, plaka alanında yabancı nesnelerin var </w:t>
      </w:r>
      <w:r w:rsidR="000745B4">
        <w:rPr>
          <w:lang w:eastAsia="tr-TR"/>
        </w:rPr>
        <w:t>olması vb. dir.</w:t>
      </w:r>
      <w:r w:rsidR="000745B4" w:rsidRPr="00A57277">
        <w:rPr>
          <w:b/>
        </w:rPr>
        <w:t xml:space="preserve"> </w:t>
      </w:r>
    </w:p>
    <w:p w:rsidR="00555C76" w:rsidRPr="00A57277" w:rsidRDefault="00555C76" w:rsidP="008A48BE">
      <w:pPr>
        <w:rPr>
          <w:b/>
        </w:rPr>
      </w:pPr>
      <w:r w:rsidRPr="00A57277">
        <w:rPr>
          <w:b/>
        </w:rPr>
        <w:lastRenderedPageBreak/>
        <w:t>Kaynakça</w:t>
      </w:r>
    </w:p>
    <w:p w:rsidR="00555C76" w:rsidRPr="00A57277" w:rsidRDefault="00555C76" w:rsidP="008A48BE">
      <w:pPr>
        <w:keepNext/>
        <w:rPr>
          <w:color w:val="000000"/>
        </w:rPr>
      </w:pPr>
    </w:p>
    <w:p w:rsidR="00555C76" w:rsidRPr="00A57277" w:rsidRDefault="00555C76" w:rsidP="008A48BE">
      <w:pPr>
        <w:tabs>
          <w:tab w:val="left" w:pos="3375"/>
        </w:tabs>
        <w:spacing w:before="80" w:after="120"/>
        <w:ind w:right="45"/>
        <w:rPr>
          <w:color w:val="000000"/>
        </w:rPr>
      </w:pPr>
      <w:r w:rsidRPr="00A57277">
        <w:rPr>
          <w:color w:val="000000"/>
        </w:rPr>
        <w:t>[1]</w:t>
      </w:r>
      <w:hyperlink r:id="rId20" w:history="1">
        <w:r w:rsidRPr="00A57277">
          <w:rPr>
            <w:rStyle w:val="Kpr"/>
          </w:rPr>
          <w:t>http://www.bilgiustam.com/goruntu-isleme-ve-open-cv-nedir/</w:t>
        </w:r>
      </w:hyperlink>
    </w:p>
    <w:p w:rsidR="00555C76" w:rsidRPr="00A57277" w:rsidRDefault="00555C76" w:rsidP="008A48BE">
      <w:pPr>
        <w:tabs>
          <w:tab w:val="left" w:pos="3375"/>
        </w:tabs>
        <w:spacing w:before="80" w:after="120"/>
        <w:ind w:right="45"/>
      </w:pPr>
      <w:r w:rsidRPr="00A57277">
        <w:t xml:space="preserve">[2]  </w:t>
      </w:r>
      <w:hyperlink r:id="rId21" w:history="1">
        <w:r w:rsidRPr="00A57277">
          <w:rPr>
            <w:rStyle w:val="Kpr"/>
          </w:rPr>
          <w:t>http://www.bilisim-kulubu.com/sozluk/</w:t>
        </w:r>
      </w:hyperlink>
    </w:p>
    <w:p w:rsidR="009036F2" w:rsidRDefault="009036F2" w:rsidP="008A48BE">
      <w:pPr>
        <w:tabs>
          <w:tab w:val="left" w:pos="3375"/>
        </w:tabs>
        <w:spacing w:before="80" w:after="120"/>
        <w:ind w:right="45"/>
      </w:pPr>
    </w:p>
    <w:p w:rsidR="00555C76" w:rsidRPr="00A57277" w:rsidRDefault="00555C76" w:rsidP="008A48BE">
      <w:pPr>
        <w:tabs>
          <w:tab w:val="left" w:pos="3375"/>
        </w:tabs>
        <w:spacing w:before="80" w:after="120"/>
        <w:ind w:right="45"/>
        <w:rPr>
          <w:color w:val="000000"/>
        </w:rPr>
      </w:pPr>
      <w:r w:rsidRPr="00A57277">
        <w:t>[3] INTEL CORPORATION: Intel researchers teach computers to ‘read lips’ to improve accuracy of speech recognition software. M2 Presswire, Coventry, Apr 28,2003, pg1.</w:t>
      </w:r>
    </w:p>
    <w:p w:rsidR="00555C76" w:rsidRPr="00A57277" w:rsidRDefault="00555C76" w:rsidP="008A48BE">
      <w:pPr>
        <w:tabs>
          <w:tab w:val="left" w:pos="3375"/>
        </w:tabs>
        <w:spacing w:before="80" w:after="120"/>
        <w:ind w:right="45"/>
        <w:rPr>
          <w:color w:val="000000"/>
        </w:rPr>
      </w:pPr>
      <w:r w:rsidRPr="00A57277">
        <w:t>[4] Bradski, G. and Kaehler, A., “Learning OpenCV: Computer Vision with the OpenCV Library”, O’Reilly Media, Amerika Birleşik Devletleri, 16-17 (2008).</w:t>
      </w:r>
    </w:p>
    <w:p w:rsidR="009036F2" w:rsidRDefault="009036F2" w:rsidP="008A48BE">
      <w:pPr>
        <w:tabs>
          <w:tab w:val="left" w:pos="3375"/>
        </w:tabs>
        <w:spacing w:before="80" w:after="120"/>
        <w:ind w:right="45"/>
        <w:rPr>
          <w:color w:val="000000"/>
        </w:rPr>
      </w:pPr>
    </w:p>
    <w:p w:rsidR="00555C76" w:rsidRPr="00A57277" w:rsidRDefault="00555C76" w:rsidP="008A48BE">
      <w:pPr>
        <w:tabs>
          <w:tab w:val="left" w:pos="3375"/>
        </w:tabs>
        <w:spacing w:before="80" w:after="120"/>
        <w:ind w:right="45"/>
        <w:rPr>
          <w:color w:val="000000"/>
        </w:rPr>
      </w:pPr>
      <w:r w:rsidRPr="00A57277">
        <w:rPr>
          <w:color w:val="000000"/>
        </w:rPr>
        <w:t xml:space="preserve">[5] </w:t>
      </w:r>
      <w:hyperlink r:id="rId22" w:history="1">
        <w:r w:rsidRPr="00A57277">
          <w:rPr>
            <w:rStyle w:val="Kpr"/>
          </w:rPr>
          <w:t>https://www.qt.io/company/</w:t>
        </w:r>
      </w:hyperlink>
    </w:p>
    <w:p w:rsidR="00555C76" w:rsidRPr="00A57277" w:rsidRDefault="00555C76" w:rsidP="008A48BE">
      <w:pPr>
        <w:tabs>
          <w:tab w:val="left" w:pos="3375"/>
        </w:tabs>
        <w:spacing w:before="80" w:after="120"/>
        <w:ind w:right="45"/>
        <w:rPr>
          <w:color w:val="000000"/>
        </w:rPr>
      </w:pPr>
    </w:p>
    <w:p w:rsidR="00555C76" w:rsidRPr="00A57277" w:rsidRDefault="00555C76" w:rsidP="008A48BE">
      <w:pPr>
        <w:tabs>
          <w:tab w:val="left" w:pos="3375"/>
        </w:tabs>
        <w:spacing w:before="80" w:after="120"/>
        <w:ind w:right="45"/>
        <w:rPr>
          <w:color w:val="000000"/>
        </w:rPr>
      </w:pPr>
      <w:r w:rsidRPr="00A57277">
        <w:rPr>
          <w:color w:val="000000"/>
        </w:rPr>
        <w:t xml:space="preserve">[6] </w:t>
      </w:r>
      <w:hyperlink r:id="rId23" w:history="1">
        <w:r w:rsidRPr="00A57277">
          <w:rPr>
            <w:rStyle w:val="Kpr"/>
          </w:rPr>
          <w:t>http://gamzecukurluoz.blogspot.com.tr/2010/03/qt-nedir.html</w:t>
        </w:r>
      </w:hyperlink>
    </w:p>
    <w:p w:rsidR="00555C76" w:rsidRPr="00A57277" w:rsidRDefault="00555C76" w:rsidP="008A48BE">
      <w:pPr>
        <w:tabs>
          <w:tab w:val="left" w:pos="3375"/>
        </w:tabs>
        <w:spacing w:before="80" w:after="120"/>
        <w:ind w:right="45"/>
        <w:rPr>
          <w:color w:val="000000"/>
        </w:rPr>
      </w:pPr>
    </w:p>
    <w:p w:rsidR="00555C76" w:rsidRDefault="00555C76" w:rsidP="008A48BE">
      <w:pPr>
        <w:tabs>
          <w:tab w:val="left" w:pos="3375"/>
        </w:tabs>
        <w:spacing w:before="80" w:after="120"/>
        <w:ind w:right="45"/>
      </w:pPr>
      <w:r w:rsidRPr="00A57277">
        <w:rPr>
          <w:color w:val="000000"/>
        </w:rPr>
        <w:t>[7]</w:t>
      </w:r>
      <w:hyperlink r:id="rId24" w:history="1">
        <w:r w:rsidRPr="00A57277">
          <w:rPr>
            <w:rStyle w:val="Kpr"/>
          </w:rPr>
          <w:t>http://www.batuhanduzgun.com/post/2010/08/24/QT-Nedir.aspx</w:t>
        </w:r>
      </w:hyperlink>
    </w:p>
    <w:p w:rsidR="009036F2" w:rsidRDefault="009036F2" w:rsidP="008A48BE">
      <w:pPr>
        <w:tabs>
          <w:tab w:val="left" w:pos="3375"/>
        </w:tabs>
        <w:spacing w:before="80" w:after="120"/>
        <w:ind w:right="45"/>
      </w:pPr>
    </w:p>
    <w:p w:rsidR="00555C76" w:rsidRDefault="00555C76" w:rsidP="008A48BE">
      <w:pPr>
        <w:tabs>
          <w:tab w:val="left" w:pos="3375"/>
        </w:tabs>
        <w:spacing w:before="80" w:after="120"/>
        <w:ind w:right="45"/>
      </w:pPr>
      <w:r>
        <w:t>[8]</w:t>
      </w:r>
      <w:hyperlink r:id="rId25" w:history="1">
        <w:r w:rsidRPr="0030251E">
          <w:rPr>
            <w:rStyle w:val="Kpr"/>
          </w:rPr>
          <w:t>http://docs.opencv.org/3.0beta/modules/ml/doc/ k_nearest_neighbors.html</w:t>
        </w:r>
      </w:hyperlink>
    </w:p>
    <w:p w:rsidR="009036F2" w:rsidRDefault="009036F2" w:rsidP="009C2B91">
      <w:pPr>
        <w:tabs>
          <w:tab w:val="left" w:pos="3375"/>
        </w:tabs>
        <w:spacing w:before="80" w:after="120"/>
        <w:ind w:right="45"/>
      </w:pPr>
    </w:p>
    <w:p w:rsidR="00555C76" w:rsidRDefault="00555C76" w:rsidP="009C2B91">
      <w:pPr>
        <w:tabs>
          <w:tab w:val="left" w:pos="3375"/>
        </w:tabs>
        <w:spacing w:before="80" w:after="120"/>
        <w:ind w:right="45"/>
      </w:pPr>
      <w:r>
        <w:t>[9]</w:t>
      </w:r>
      <w:hyperlink r:id="rId26" w:anchor="findcontours" w:history="1">
        <w:r w:rsidRPr="00AA3EA7">
          <w:rPr>
            <w:rStyle w:val="Kpr"/>
          </w:rPr>
          <w:t>http://docs.opencv.org/2.4/modules/imgproc/doc/structural_analysis_and_shape_descriptors.html?highlight=findcontours#findcontours</w:t>
        </w:r>
      </w:hyperlink>
      <w:hyperlink r:id="rId27" w:anchor="findcontours" w:history="1">
        <w:r w:rsidRPr="00AA3EA7">
          <w:rPr>
            <w:rStyle w:val="Kpr"/>
          </w:rPr>
          <w:t>http://docs.opencv.org/2.4/modules/imgproc/doc/structural_analysis_and_shape_descriptors.html?highlight=findcontours#findcontours</w:t>
        </w:r>
      </w:hyperlink>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Default="00555C76" w:rsidP="008A48BE">
      <w:pPr>
        <w:keepNext/>
      </w:pPr>
    </w:p>
    <w:p w:rsidR="00555C76" w:rsidRPr="00A57277" w:rsidRDefault="00555C76" w:rsidP="008A48BE">
      <w:pPr>
        <w:keepNext/>
      </w:pPr>
    </w:p>
    <w:sectPr w:rsidR="00555C76" w:rsidRPr="00A57277" w:rsidSect="00EB3568">
      <w:type w:val="continuous"/>
      <w:pgSz w:w="11906" w:h="16838"/>
      <w:pgMar w:top="1588" w:right="1134" w:bottom="1871" w:left="1134" w:header="708" w:footer="708" w:gutter="0"/>
      <w:cols w:num="2" w:space="544"/>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78EB" w:rsidRDefault="000F78EB" w:rsidP="00F56E0A">
      <w:r>
        <w:separator/>
      </w:r>
    </w:p>
  </w:endnote>
  <w:endnote w:type="continuationSeparator" w:id="1">
    <w:p w:rsidR="000F78EB" w:rsidRDefault="000F78EB" w:rsidP="00F56E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A2"/>
    <w:family w:val="swiss"/>
    <w:pitch w:val="variable"/>
    <w:sig w:usb0="E0002EFF" w:usb1="C0007843" w:usb2="00000009" w:usb3="00000000" w:csb0="000001FF" w:csb1="00000000"/>
  </w:font>
  <w:font w:name="Liberation Sans">
    <w:altName w:val="Arial Unicode MS"/>
    <w:panose1 w:val="00000000000000000000"/>
    <w:charset w:val="80"/>
    <w:family w:val="swiss"/>
    <w:notTrueType/>
    <w:pitch w:val="variable"/>
    <w:sig w:usb0="00000001" w:usb1="08070000" w:usb2="00000010" w:usb3="00000000" w:csb0="00020000" w:csb1="00000000"/>
  </w:font>
  <w:font w:name="DejaVu Sans">
    <w:panose1 w:val="00000000000000000000"/>
    <w:charset w:val="80"/>
    <w:family w:val="auto"/>
    <w:notTrueType/>
    <w:pitch w:val="variable"/>
    <w:sig w:usb0="00000001" w:usb1="08070000" w:usb2="00000010" w:usb3="00000000" w:csb0="00020000" w:csb1="00000000"/>
  </w:font>
  <w:font w:name="Courier">
    <w:panose1 w:val="02070309020205020404"/>
    <w:charset w:val="00"/>
    <w:family w:val="modern"/>
    <w:notTrueType/>
    <w:pitch w:val="fixed"/>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TE1A25A28t0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F23" w:rsidRDefault="003B1A9A" w:rsidP="0030251E">
    <w:pPr>
      <w:pStyle w:val="Altbilgi"/>
      <w:framePr w:wrap="around" w:vAnchor="text" w:hAnchor="margin" w:xAlign="center" w:y="1"/>
      <w:rPr>
        <w:rStyle w:val="SayfaNumaras"/>
      </w:rPr>
    </w:pPr>
    <w:r>
      <w:rPr>
        <w:rStyle w:val="SayfaNumaras"/>
      </w:rPr>
      <w:fldChar w:fldCharType="begin"/>
    </w:r>
    <w:r w:rsidR="00BE1F23">
      <w:rPr>
        <w:rStyle w:val="SayfaNumaras"/>
      </w:rPr>
      <w:instrText xml:space="preserve">PAGE  </w:instrText>
    </w:r>
    <w:r>
      <w:rPr>
        <w:rStyle w:val="SayfaNumaras"/>
      </w:rPr>
      <w:fldChar w:fldCharType="end"/>
    </w:r>
  </w:p>
  <w:p w:rsidR="00BE1F23" w:rsidRDefault="00BE1F23">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F23" w:rsidRDefault="003B1A9A" w:rsidP="0030251E">
    <w:pPr>
      <w:pStyle w:val="Altbilgi"/>
      <w:framePr w:wrap="around" w:vAnchor="text" w:hAnchor="margin" w:xAlign="center" w:y="1"/>
      <w:rPr>
        <w:rStyle w:val="SayfaNumaras"/>
      </w:rPr>
    </w:pPr>
    <w:r>
      <w:rPr>
        <w:rStyle w:val="SayfaNumaras"/>
      </w:rPr>
      <w:fldChar w:fldCharType="begin"/>
    </w:r>
    <w:r w:rsidR="00BE1F23">
      <w:rPr>
        <w:rStyle w:val="SayfaNumaras"/>
      </w:rPr>
      <w:instrText xml:space="preserve">PAGE  </w:instrText>
    </w:r>
    <w:r>
      <w:rPr>
        <w:rStyle w:val="SayfaNumaras"/>
      </w:rPr>
      <w:fldChar w:fldCharType="separate"/>
    </w:r>
    <w:r w:rsidR="00F4351C">
      <w:rPr>
        <w:rStyle w:val="SayfaNumaras"/>
        <w:noProof/>
      </w:rPr>
      <w:t>10</w:t>
    </w:r>
    <w:r>
      <w:rPr>
        <w:rStyle w:val="SayfaNumaras"/>
      </w:rPr>
      <w:fldChar w:fldCharType="end"/>
    </w:r>
  </w:p>
  <w:p w:rsidR="00BE1F23" w:rsidRDefault="00BE1F23">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78EB" w:rsidRDefault="000F78EB" w:rsidP="00F56E0A">
      <w:r>
        <w:separator/>
      </w:r>
    </w:p>
  </w:footnote>
  <w:footnote w:type="continuationSeparator" w:id="1">
    <w:p w:rsidR="000F78EB" w:rsidRDefault="000F78EB" w:rsidP="00F56E0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Balk1"/>
      <w:lvlText w:val="%1."/>
      <w:lvlJc w:val="left"/>
      <w:pPr>
        <w:tabs>
          <w:tab w:val="num" w:pos="360"/>
        </w:tabs>
        <w:ind w:left="28" w:hanging="28"/>
      </w:pPr>
      <w:rPr>
        <w:rFonts w:cs="Times New Roman"/>
      </w:rPr>
    </w:lvl>
    <w:lvl w:ilvl="1">
      <w:start w:val="1"/>
      <w:numFmt w:val="decimal"/>
      <w:pStyle w:val="Balk2"/>
      <w:lvlText w:val="%1.%2."/>
      <w:lvlJc w:val="left"/>
      <w:pPr>
        <w:tabs>
          <w:tab w:val="num" w:pos="360"/>
        </w:tabs>
      </w:pPr>
      <w:rPr>
        <w:rFonts w:cs="Times New Roman"/>
      </w:rPr>
    </w:lvl>
    <w:lvl w:ilvl="2">
      <w:start w:val="1"/>
      <w:numFmt w:val="decimal"/>
      <w:pStyle w:val="Balk3"/>
      <w:lvlText w:val="%1.%2.%3."/>
      <w:lvlJc w:val="left"/>
      <w:pPr>
        <w:tabs>
          <w:tab w:val="num" w:pos="720"/>
        </w:tabs>
      </w:pPr>
      <w:rPr>
        <w:rFonts w:cs="Times New Roman"/>
      </w:rPr>
    </w:lvl>
    <w:lvl w:ilvl="3">
      <w:start w:val="1"/>
      <w:numFmt w:val="decimal"/>
      <w:pStyle w:val="Balk4"/>
      <w:lvlText w:val="%1.%2.%3.%4"/>
      <w:lvlJc w:val="left"/>
      <w:pPr>
        <w:tabs>
          <w:tab w:val="num" w:pos="0"/>
        </w:tabs>
      </w:pPr>
      <w:rPr>
        <w:rFonts w:cs="Times New Roman"/>
      </w:rPr>
    </w:lvl>
    <w:lvl w:ilvl="4">
      <w:start w:val="1"/>
      <w:numFmt w:val="decimal"/>
      <w:pStyle w:val="Balk5"/>
      <w:lvlText w:val="%1.%2.%3.%4.%5"/>
      <w:lvlJc w:val="left"/>
      <w:pPr>
        <w:tabs>
          <w:tab w:val="num" w:pos="0"/>
        </w:tabs>
      </w:pPr>
      <w:rPr>
        <w:rFonts w:cs="Times New Roman"/>
      </w:rPr>
    </w:lvl>
    <w:lvl w:ilvl="5">
      <w:start w:val="1"/>
      <w:numFmt w:val="decimal"/>
      <w:pStyle w:val="Balk6"/>
      <w:lvlText w:val="%1.%2.%3.%4.%5.%6"/>
      <w:lvlJc w:val="left"/>
      <w:pPr>
        <w:tabs>
          <w:tab w:val="num" w:pos="0"/>
        </w:tabs>
      </w:pPr>
      <w:rPr>
        <w:rFonts w:cs="Times New Roman"/>
      </w:rPr>
    </w:lvl>
    <w:lvl w:ilvl="6">
      <w:start w:val="1"/>
      <w:numFmt w:val="decimal"/>
      <w:pStyle w:val="Balk7"/>
      <w:lvlText w:val="%1.%2.%3.%4.%5.%6.%7"/>
      <w:lvlJc w:val="left"/>
      <w:pPr>
        <w:tabs>
          <w:tab w:val="num" w:pos="0"/>
        </w:tabs>
      </w:pPr>
      <w:rPr>
        <w:rFonts w:cs="Times New Roman"/>
      </w:rPr>
    </w:lvl>
    <w:lvl w:ilvl="7">
      <w:start w:val="1"/>
      <w:numFmt w:val="decimal"/>
      <w:pStyle w:val="Balk8"/>
      <w:lvlText w:val="%1.%2.%3.%4.%5.%6.%7.%8"/>
      <w:lvlJc w:val="left"/>
      <w:pPr>
        <w:tabs>
          <w:tab w:val="num" w:pos="0"/>
        </w:tabs>
      </w:pPr>
      <w:rPr>
        <w:rFonts w:cs="Times New Roman"/>
      </w:rPr>
    </w:lvl>
    <w:lvl w:ilvl="8">
      <w:start w:val="1"/>
      <w:numFmt w:val="decimal"/>
      <w:pStyle w:val="Balk9"/>
      <w:lvlText w:val="%1.%2.%3.%4.%5.%6.%7.%8.%9"/>
      <w:lvlJc w:val="left"/>
      <w:pPr>
        <w:tabs>
          <w:tab w:val="num" w:pos="0"/>
        </w:tabs>
      </w:pPr>
      <w:rPr>
        <w:rFonts w:cs="Times New Roman"/>
      </w:rPr>
    </w:lvl>
  </w:abstractNum>
  <w:abstractNum w:abstractNumId="1">
    <w:nsid w:val="00000002"/>
    <w:multiLevelType w:val="singleLevel"/>
    <w:tmpl w:val="00000002"/>
    <w:lvl w:ilvl="0">
      <w:start w:val="1"/>
      <w:numFmt w:val="bullet"/>
      <w:pStyle w:val="GvdeMetniGirintisi"/>
      <w:lvlText w:val=""/>
      <w:lvlJc w:val="left"/>
      <w:pPr>
        <w:tabs>
          <w:tab w:val="num" w:pos="360"/>
        </w:tabs>
        <w:ind w:left="360" w:hanging="360"/>
      </w:pPr>
      <w:rPr>
        <w:rFonts w:ascii="Symbol" w:hAnsi="Symbol"/>
      </w:rPr>
    </w:lvl>
  </w:abstractNum>
  <w:abstractNum w:abstractNumId="2">
    <w:nsid w:val="00000003"/>
    <w:multiLevelType w:val="singleLevel"/>
    <w:tmpl w:val="00000003"/>
    <w:name w:val="WW8Num2"/>
    <w:lvl w:ilvl="0">
      <w:start w:val="1"/>
      <w:numFmt w:val="bullet"/>
      <w:lvlText w:val=""/>
      <w:lvlJc w:val="left"/>
      <w:pPr>
        <w:tabs>
          <w:tab w:val="num" w:pos="360"/>
        </w:tabs>
        <w:ind w:left="360" w:hanging="247"/>
      </w:pPr>
      <w:rPr>
        <w:rFonts w:ascii="Symbol" w:hAnsi="Symbol"/>
      </w:rPr>
    </w:lvl>
  </w:abstractNum>
  <w:abstractNum w:abstractNumId="3">
    <w:nsid w:val="00000004"/>
    <w:multiLevelType w:val="singleLevel"/>
    <w:tmpl w:val="00000004"/>
    <w:name w:val="WW8Num3"/>
    <w:lvl w:ilvl="0">
      <w:start w:val="1"/>
      <w:numFmt w:val="decimal"/>
      <w:pStyle w:val="NumItem"/>
      <w:lvlText w:val="%1."/>
      <w:lvlJc w:val="left"/>
      <w:pPr>
        <w:tabs>
          <w:tab w:val="num" w:pos="360"/>
        </w:tabs>
        <w:ind w:left="360" w:hanging="360"/>
      </w:pPr>
      <w:rPr>
        <w:rFonts w:cs="Times New Roman"/>
      </w:rPr>
    </w:lvl>
  </w:abstractNum>
  <w:abstractNum w:abstractNumId="4">
    <w:nsid w:val="00000005"/>
    <w:multiLevelType w:val="singleLevel"/>
    <w:tmpl w:val="00000005"/>
    <w:name w:val="WW8Num4"/>
    <w:lvl w:ilvl="0">
      <w:start w:val="1"/>
      <w:numFmt w:val="decimal"/>
      <w:pStyle w:val="Reference"/>
      <w:lvlText w:val="[%1]"/>
      <w:lvlJc w:val="left"/>
      <w:pPr>
        <w:tabs>
          <w:tab w:val="num" w:pos="360"/>
        </w:tabs>
        <w:ind w:left="360" w:hanging="360"/>
      </w:pPr>
      <w:rPr>
        <w:rFonts w:cs="Times New Roman"/>
      </w:rPr>
    </w:lvl>
  </w:abstractNum>
  <w:abstractNum w:abstractNumId="5">
    <w:nsid w:val="00000006"/>
    <w:multiLevelType w:val="multilevel"/>
    <w:tmpl w:val="00000006"/>
    <w:name w:val="WW8Num5"/>
    <w:lvl w:ilvl="0">
      <w:start w:val="1"/>
      <w:numFmt w:val="none"/>
      <w:pStyle w:val="Item"/>
      <w:suff w:val="nothing"/>
      <w:lvlText w:val=""/>
      <w:lvlJc w:val="left"/>
      <w:pPr>
        <w:tabs>
          <w:tab w:val="num" w:pos="0"/>
        </w:tabs>
        <w:ind w:left="36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6">
    <w:nsid w:val="01374248"/>
    <w:multiLevelType w:val="hybridMultilevel"/>
    <w:tmpl w:val="3118E3AE"/>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7">
    <w:nsid w:val="027B49BC"/>
    <w:multiLevelType w:val="hybridMultilevel"/>
    <w:tmpl w:val="1110DF22"/>
    <w:name w:val="WW8Num6"/>
    <w:lvl w:ilvl="0" w:tplc="AE3CE562">
      <w:start w:val="1"/>
      <w:numFmt w:val="decimal"/>
      <w:lvlText w:val="%1-"/>
      <w:lvlJc w:val="left"/>
      <w:pPr>
        <w:ind w:left="720" w:hanging="360"/>
      </w:pPr>
      <w:rPr>
        <w:rFonts w:cs="Times New Roman" w:hint="default"/>
      </w:rPr>
    </w:lvl>
    <w:lvl w:ilvl="1" w:tplc="6E342BBC" w:tentative="1">
      <w:start w:val="1"/>
      <w:numFmt w:val="lowerLetter"/>
      <w:lvlText w:val="%2."/>
      <w:lvlJc w:val="left"/>
      <w:pPr>
        <w:ind w:left="1440" w:hanging="360"/>
      </w:pPr>
      <w:rPr>
        <w:rFonts w:cs="Times New Roman"/>
      </w:rPr>
    </w:lvl>
    <w:lvl w:ilvl="2" w:tplc="29FE3EF6" w:tentative="1">
      <w:start w:val="1"/>
      <w:numFmt w:val="lowerRoman"/>
      <w:lvlText w:val="%3."/>
      <w:lvlJc w:val="right"/>
      <w:pPr>
        <w:ind w:left="2160" w:hanging="180"/>
      </w:pPr>
      <w:rPr>
        <w:rFonts w:cs="Times New Roman"/>
      </w:rPr>
    </w:lvl>
    <w:lvl w:ilvl="3" w:tplc="AE9AF844" w:tentative="1">
      <w:start w:val="1"/>
      <w:numFmt w:val="decimal"/>
      <w:lvlText w:val="%4."/>
      <w:lvlJc w:val="left"/>
      <w:pPr>
        <w:ind w:left="2880" w:hanging="360"/>
      </w:pPr>
      <w:rPr>
        <w:rFonts w:cs="Times New Roman"/>
      </w:rPr>
    </w:lvl>
    <w:lvl w:ilvl="4" w:tplc="DC1812EA" w:tentative="1">
      <w:start w:val="1"/>
      <w:numFmt w:val="lowerLetter"/>
      <w:lvlText w:val="%5."/>
      <w:lvlJc w:val="left"/>
      <w:pPr>
        <w:ind w:left="3600" w:hanging="360"/>
      </w:pPr>
      <w:rPr>
        <w:rFonts w:cs="Times New Roman"/>
      </w:rPr>
    </w:lvl>
    <w:lvl w:ilvl="5" w:tplc="EF7C1966" w:tentative="1">
      <w:start w:val="1"/>
      <w:numFmt w:val="lowerRoman"/>
      <w:lvlText w:val="%6."/>
      <w:lvlJc w:val="right"/>
      <w:pPr>
        <w:ind w:left="4320" w:hanging="180"/>
      </w:pPr>
      <w:rPr>
        <w:rFonts w:cs="Times New Roman"/>
      </w:rPr>
    </w:lvl>
    <w:lvl w:ilvl="6" w:tplc="C7965DBC" w:tentative="1">
      <w:start w:val="1"/>
      <w:numFmt w:val="decimal"/>
      <w:lvlText w:val="%7."/>
      <w:lvlJc w:val="left"/>
      <w:pPr>
        <w:ind w:left="5040" w:hanging="360"/>
      </w:pPr>
      <w:rPr>
        <w:rFonts w:cs="Times New Roman"/>
      </w:rPr>
    </w:lvl>
    <w:lvl w:ilvl="7" w:tplc="85C2F99E" w:tentative="1">
      <w:start w:val="1"/>
      <w:numFmt w:val="lowerLetter"/>
      <w:lvlText w:val="%8."/>
      <w:lvlJc w:val="left"/>
      <w:pPr>
        <w:ind w:left="5760" w:hanging="360"/>
      </w:pPr>
      <w:rPr>
        <w:rFonts w:cs="Times New Roman"/>
      </w:rPr>
    </w:lvl>
    <w:lvl w:ilvl="8" w:tplc="BF56CA22" w:tentative="1">
      <w:start w:val="1"/>
      <w:numFmt w:val="lowerRoman"/>
      <w:lvlText w:val="%9."/>
      <w:lvlJc w:val="right"/>
      <w:pPr>
        <w:ind w:left="6480" w:hanging="180"/>
      </w:pPr>
      <w:rPr>
        <w:rFonts w:cs="Times New Roman"/>
      </w:rPr>
    </w:lvl>
  </w:abstractNum>
  <w:abstractNum w:abstractNumId="8">
    <w:nsid w:val="032E30A3"/>
    <w:multiLevelType w:val="hybridMultilevel"/>
    <w:tmpl w:val="BF769292"/>
    <w:lvl w:ilvl="0" w:tplc="CE8C9128">
      <w:numFmt w:val="bullet"/>
      <w:lvlText w:val=""/>
      <w:lvlJc w:val="left"/>
      <w:pPr>
        <w:ind w:left="720" w:hanging="360"/>
      </w:pPr>
      <w:rPr>
        <w:rFonts w:ascii="Symbol" w:eastAsia="MS Mincho" w:hAnsi="Symbol" w:hint="default"/>
      </w:rPr>
    </w:lvl>
    <w:lvl w:ilvl="1" w:tplc="041F0019" w:tentative="1">
      <w:start w:val="1"/>
      <w:numFmt w:val="bullet"/>
      <w:lvlText w:val="o"/>
      <w:lvlJc w:val="left"/>
      <w:pPr>
        <w:ind w:left="1440" w:hanging="360"/>
      </w:pPr>
      <w:rPr>
        <w:rFonts w:ascii="Courier New" w:hAnsi="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9">
    <w:nsid w:val="066B65CF"/>
    <w:multiLevelType w:val="hybridMultilevel"/>
    <w:tmpl w:val="2D543D8C"/>
    <w:lvl w:ilvl="0" w:tplc="B2ECB986">
      <w:start w:val="1"/>
      <w:numFmt w:val="decimal"/>
      <w:lvlText w:val="%1"/>
      <w:lvlJc w:val="left"/>
      <w:pPr>
        <w:ind w:left="720" w:hanging="360"/>
      </w:pPr>
      <w:rPr>
        <w:rFonts w:cs="Times New Roman" w:hint="default"/>
      </w:rPr>
    </w:lvl>
    <w:lvl w:ilvl="1" w:tplc="041F0003" w:tentative="1">
      <w:start w:val="1"/>
      <w:numFmt w:val="lowerLetter"/>
      <w:lvlText w:val="%2."/>
      <w:lvlJc w:val="left"/>
      <w:pPr>
        <w:ind w:left="1440" w:hanging="360"/>
      </w:pPr>
      <w:rPr>
        <w:rFonts w:cs="Times New Roman"/>
      </w:rPr>
    </w:lvl>
    <w:lvl w:ilvl="2" w:tplc="041F0005" w:tentative="1">
      <w:start w:val="1"/>
      <w:numFmt w:val="lowerRoman"/>
      <w:lvlText w:val="%3."/>
      <w:lvlJc w:val="right"/>
      <w:pPr>
        <w:ind w:left="2160" w:hanging="180"/>
      </w:pPr>
      <w:rPr>
        <w:rFonts w:cs="Times New Roman"/>
      </w:rPr>
    </w:lvl>
    <w:lvl w:ilvl="3" w:tplc="041F0001" w:tentative="1">
      <w:start w:val="1"/>
      <w:numFmt w:val="decimal"/>
      <w:lvlText w:val="%4."/>
      <w:lvlJc w:val="left"/>
      <w:pPr>
        <w:ind w:left="2880" w:hanging="360"/>
      </w:pPr>
      <w:rPr>
        <w:rFonts w:cs="Times New Roman"/>
      </w:rPr>
    </w:lvl>
    <w:lvl w:ilvl="4" w:tplc="041F0003" w:tentative="1">
      <w:start w:val="1"/>
      <w:numFmt w:val="lowerLetter"/>
      <w:lvlText w:val="%5."/>
      <w:lvlJc w:val="left"/>
      <w:pPr>
        <w:ind w:left="3600" w:hanging="360"/>
      </w:pPr>
      <w:rPr>
        <w:rFonts w:cs="Times New Roman"/>
      </w:rPr>
    </w:lvl>
    <w:lvl w:ilvl="5" w:tplc="041F0005" w:tentative="1">
      <w:start w:val="1"/>
      <w:numFmt w:val="lowerRoman"/>
      <w:lvlText w:val="%6."/>
      <w:lvlJc w:val="right"/>
      <w:pPr>
        <w:ind w:left="4320" w:hanging="180"/>
      </w:pPr>
      <w:rPr>
        <w:rFonts w:cs="Times New Roman"/>
      </w:rPr>
    </w:lvl>
    <w:lvl w:ilvl="6" w:tplc="041F0001" w:tentative="1">
      <w:start w:val="1"/>
      <w:numFmt w:val="decimal"/>
      <w:lvlText w:val="%7."/>
      <w:lvlJc w:val="left"/>
      <w:pPr>
        <w:ind w:left="5040" w:hanging="360"/>
      </w:pPr>
      <w:rPr>
        <w:rFonts w:cs="Times New Roman"/>
      </w:rPr>
    </w:lvl>
    <w:lvl w:ilvl="7" w:tplc="041F0003" w:tentative="1">
      <w:start w:val="1"/>
      <w:numFmt w:val="lowerLetter"/>
      <w:lvlText w:val="%8."/>
      <w:lvlJc w:val="left"/>
      <w:pPr>
        <w:ind w:left="5760" w:hanging="360"/>
      </w:pPr>
      <w:rPr>
        <w:rFonts w:cs="Times New Roman"/>
      </w:rPr>
    </w:lvl>
    <w:lvl w:ilvl="8" w:tplc="041F0005" w:tentative="1">
      <w:start w:val="1"/>
      <w:numFmt w:val="lowerRoman"/>
      <w:lvlText w:val="%9."/>
      <w:lvlJc w:val="right"/>
      <w:pPr>
        <w:ind w:left="6480" w:hanging="180"/>
      </w:pPr>
      <w:rPr>
        <w:rFonts w:cs="Times New Roman"/>
      </w:rPr>
    </w:lvl>
  </w:abstractNum>
  <w:abstractNum w:abstractNumId="10">
    <w:nsid w:val="08F3787F"/>
    <w:multiLevelType w:val="hybridMultilevel"/>
    <w:tmpl w:val="E1F062EC"/>
    <w:lvl w:ilvl="0" w:tplc="F85CA846">
      <w:start w:val="1"/>
      <w:numFmt w:val="bullet"/>
      <w:lvlText w:val=""/>
      <w:lvlJc w:val="left"/>
      <w:pPr>
        <w:ind w:left="720" w:hanging="360"/>
      </w:pPr>
      <w:rPr>
        <w:rFonts w:ascii="Wingdings" w:hAnsi="Wingdings" w:hint="default"/>
      </w:rPr>
    </w:lvl>
    <w:lvl w:ilvl="1" w:tplc="041F0019" w:tentative="1">
      <w:start w:val="1"/>
      <w:numFmt w:val="bullet"/>
      <w:lvlText w:val="o"/>
      <w:lvlJc w:val="left"/>
      <w:pPr>
        <w:ind w:left="1440" w:hanging="360"/>
      </w:pPr>
      <w:rPr>
        <w:rFonts w:ascii="Courier New" w:hAnsi="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11">
    <w:nsid w:val="10CD2CD3"/>
    <w:multiLevelType w:val="hybridMultilevel"/>
    <w:tmpl w:val="630EAC2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13205904"/>
    <w:multiLevelType w:val="multilevel"/>
    <w:tmpl w:val="67C687D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14B34D25"/>
    <w:multiLevelType w:val="hybridMultilevel"/>
    <w:tmpl w:val="9EDE1356"/>
    <w:lvl w:ilvl="0" w:tplc="64C67FD0">
      <w:start w:val="1"/>
      <w:numFmt w:val="bullet"/>
      <w:lvlText w:val=""/>
      <w:lvlJc w:val="left"/>
      <w:pPr>
        <w:ind w:left="720" w:hanging="360"/>
      </w:pPr>
      <w:rPr>
        <w:rFonts w:ascii="Wingdings" w:hAnsi="Wingdings" w:hint="default"/>
      </w:rPr>
    </w:lvl>
    <w:lvl w:ilvl="1" w:tplc="BC3CE49E" w:tentative="1">
      <w:start w:val="1"/>
      <w:numFmt w:val="bullet"/>
      <w:lvlText w:val="o"/>
      <w:lvlJc w:val="left"/>
      <w:pPr>
        <w:ind w:left="1440" w:hanging="360"/>
      </w:pPr>
      <w:rPr>
        <w:rFonts w:ascii="Courier New" w:hAnsi="Courier New" w:hint="default"/>
      </w:rPr>
    </w:lvl>
    <w:lvl w:ilvl="2" w:tplc="14E4F022" w:tentative="1">
      <w:start w:val="1"/>
      <w:numFmt w:val="bullet"/>
      <w:lvlText w:val=""/>
      <w:lvlJc w:val="left"/>
      <w:pPr>
        <w:ind w:left="2160" w:hanging="360"/>
      </w:pPr>
      <w:rPr>
        <w:rFonts w:ascii="Wingdings" w:hAnsi="Wingdings" w:hint="default"/>
      </w:rPr>
    </w:lvl>
    <w:lvl w:ilvl="3" w:tplc="CB10A472" w:tentative="1">
      <w:start w:val="1"/>
      <w:numFmt w:val="bullet"/>
      <w:lvlText w:val=""/>
      <w:lvlJc w:val="left"/>
      <w:pPr>
        <w:ind w:left="2880" w:hanging="360"/>
      </w:pPr>
      <w:rPr>
        <w:rFonts w:ascii="Symbol" w:hAnsi="Symbol" w:hint="default"/>
      </w:rPr>
    </w:lvl>
    <w:lvl w:ilvl="4" w:tplc="2A40519C" w:tentative="1">
      <w:start w:val="1"/>
      <w:numFmt w:val="bullet"/>
      <w:lvlText w:val="o"/>
      <w:lvlJc w:val="left"/>
      <w:pPr>
        <w:ind w:left="3600" w:hanging="360"/>
      </w:pPr>
      <w:rPr>
        <w:rFonts w:ascii="Courier New" w:hAnsi="Courier New" w:hint="default"/>
      </w:rPr>
    </w:lvl>
    <w:lvl w:ilvl="5" w:tplc="46FC9C2A" w:tentative="1">
      <w:start w:val="1"/>
      <w:numFmt w:val="bullet"/>
      <w:lvlText w:val=""/>
      <w:lvlJc w:val="left"/>
      <w:pPr>
        <w:ind w:left="4320" w:hanging="360"/>
      </w:pPr>
      <w:rPr>
        <w:rFonts w:ascii="Wingdings" w:hAnsi="Wingdings" w:hint="default"/>
      </w:rPr>
    </w:lvl>
    <w:lvl w:ilvl="6" w:tplc="7F58DF9A" w:tentative="1">
      <w:start w:val="1"/>
      <w:numFmt w:val="bullet"/>
      <w:lvlText w:val=""/>
      <w:lvlJc w:val="left"/>
      <w:pPr>
        <w:ind w:left="5040" w:hanging="360"/>
      </w:pPr>
      <w:rPr>
        <w:rFonts w:ascii="Symbol" w:hAnsi="Symbol" w:hint="default"/>
      </w:rPr>
    </w:lvl>
    <w:lvl w:ilvl="7" w:tplc="A8D436D4" w:tentative="1">
      <w:start w:val="1"/>
      <w:numFmt w:val="bullet"/>
      <w:lvlText w:val="o"/>
      <w:lvlJc w:val="left"/>
      <w:pPr>
        <w:ind w:left="5760" w:hanging="360"/>
      </w:pPr>
      <w:rPr>
        <w:rFonts w:ascii="Courier New" w:hAnsi="Courier New" w:hint="default"/>
      </w:rPr>
    </w:lvl>
    <w:lvl w:ilvl="8" w:tplc="B28C5BAA" w:tentative="1">
      <w:start w:val="1"/>
      <w:numFmt w:val="bullet"/>
      <w:lvlText w:val=""/>
      <w:lvlJc w:val="left"/>
      <w:pPr>
        <w:ind w:left="6480" w:hanging="360"/>
      </w:pPr>
      <w:rPr>
        <w:rFonts w:ascii="Wingdings" w:hAnsi="Wingdings" w:hint="default"/>
      </w:rPr>
    </w:lvl>
  </w:abstractNum>
  <w:abstractNum w:abstractNumId="14">
    <w:nsid w:val="1601498C"/>
    <w:multiLevelType w:val="hybridMultilevel"/>
    <w:tmpl w:val="81562324"/>
    <w:lvl w:ilvl="0" w:tplc="041F000B">
      <w:numFmt w:val="bullet"/>
      <w:lvlText w:val="-"/>
      <w:lvlJc w:val="left"/>
      <w:pPr>
        <w:ind w:left="720" w:hanging="360"/>
      </w:pPr>
      <w:rPr>
        <w:rFonts w:ascii="Times New Roman" w:eastAsia="MS Mincho" w:hAnsi="Times New Roman"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C2C550E"/>
    <w:multiLevelType w:val="hybridMultilevel"/>
    <w:tmpl w:val="6B6CA6E6"/>
    <w:lvl w:ilvl="0" w:tplc="5F108128">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1B403C3"/>
    <w:multiLevelType w:val="hybridMultilevel"/>
    <w:tmpl w:val="F5BA83F0"/>
    <w:lvl w:ilvl="0" w:tplc="041F000F">
      <w:start w:val="1"/>
      <w:numFmt w:val="decimal"/>
      <w:lvlText w:val="%1."/>
      <w:lvlJc w:val="left"/>
      <w:pPr>
        <w:tabs>
          <w:tab w:val="num" w:pos="720"/>
        </w:tabs>
        <w:ind w:left="720" w:hanging="360"/>
      </w:pPr>
      <w:rPr>
        <w:rFonts w:cs="Times New Roman"/>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17">
    <w:nsid w:val="44995957"/>
    <w:multiLevelType w:val="hybridMultilevel"/>
    <w:tmpl w:val="3F287314"/>
    <w:lvl w:ilvl="0" w:tplc="041F000F">
      <w:start w:val="1"/>
      <w:numFmt w:val="decimal"/>
      <w:lvlText w:val="%1."/>
      <w:lvlJc w:val="left"/>
      <w:pPr>
        <w:tabs>
          <w:tab w:val="num" w:pos="720"/>
        </w:tabs>
        <w:ind w:left="720" w:hanging="360"/>
      </w:pPr>
      <w:rPr>
        <w:rFonts w:cs="Times New Roman"/>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18">
    <w:nsid w:val="464F7F7A"/>
    <w:multiLevelType w:val="multilevel"/>
    <w:tmpl w:val="608AEFD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5129615B"/>
    <w:multiLevelType w:val="hybridMultilevel"/>
    <w:tmpl w:val="6AC8F7C0"/>
    <w:lvl w:ilvl="0" w:tplc="C8B2008E">
      <w:start w:val="1"/>
      <w:numFmt w:val="decimal"/>
      <w:lvlText w:val="%1."/>
      <w:lvlJc w:val="left"/>
      <w:pPr>
        <w:ind w:left="720" w:hanging="360"/>
      </w:pPr>
      <w:rPr>
        <w:rFonts w:cs="Times New Roman" w:hint="default"/>
      </w:rPr>
    </w:lvl>
    <w:lvl w:ilvl="1" w:tplc="9E56D940" w:tentative="1">
      <w:start w:val="1"/>
      <w:numFmt w:val="lowerLetter"/>
      <w:lvlText w:val="%2."/>
      <w:lvlJc w:val="left"/>
      <w:pPr>
        <w:ind w:left="1440" w:hanging="360"/>
      </w:pPr>
      <w:rPr>
        <w:rFonts w:cs="Times New Roman"/>
      </w:rPr>
    </w:lvl>
    <w:lvl w:ilvl="2" w:tplc="E7D8DDAA" w:tentative="1">
      <w:start w:val="1"/>
      <w:numFmt w:val="lowerRoman"/>
      <w:lvlText w:val="%3."/>
      <w:lvlJc w:val="right"/>
      <w:pPr>
        <w:ind w:left="2160" w:hanging="180"/>
      </w:pPr>
      <w:rPr>
        <w:rFonts w:cs="Times New Roman"/>
      </w:rPr>
    </w:lvl>
    <w:lvl w:ilvl="3" w:tplc="807EF1F6" w:tentative="1">
      <w:start w:val="1"/>
      <w:numFmt w:val="decimal"/>
      <w:lvlText w:val="%4."/>
      <w:lvlJc w:val="left"/>
      <w:pPr>
        <w:ind w:left="2880" w:hanging="360"/>
      </w:pPr>
      <w:rPr>
        <w:rFonts w:cs="Times New Roman"/>
      </w:rPr>
    </w:lvl>
    <w:lvl w:ilvl="4" w:tplc="19D20AD0" w:tentative="1">
      <w:start w:val="1"/>
      <w:numFmt w:val="lowerLetter"/>
      <w:lvlText w:val="%5."/>
      <w:lvlJc w:val="left"/>
      <w:pPr>
        <w:ind w:left="3600" w:hanging="360"/>
      </w:pPr>
      <w:rPr>
        <w:rFonts w:cs="Times New Roman"/>
      </w:rPr>
    </w:lvl>
    <w:lvl w:ilvl="5" w:tplc="16946C76" w:tentative="1">
      <w:start w:val="1"/>
      <w:numFmt w:val="lowerRoman"/>
      <w:lvlText w:val="%6."/>
      <w:lvlJc w:val="right"/>
      <w:pPr>
        <w:ind w:left="4320" w:hanging="180"/>
      </w:pPr>
      <w:rPr>
        <w:rFonts w:cs="Times New Roman"/>
      </w:rPr>
    </w:lvl>
    <w:lvl w:ilvl="6" w:tplc="89ACEC60" w:tentative="1">
      <w:start w:val="1"/>
      <w:numFmt w:val="decimal"/>
      <w:lvlText w:val="%7."/>
      <w:lvlJc w:val="left"/>
      <w:pPr>
        <w:ind w:left="5040" w:hanging="360"/>
      </w:pPr>
      <w:rPr>
        <w:rFonts w:cs="Times New Roman"/>
      </w:rPr>
    </w:lvl>
    <w:lvl w:ilvl="7" w:tplc="B3CC052E" w:tentative="1">
      <w:start w:val="1"/>
      <w:numFmt w:val="lowerLetter"/>
      <w:lvlText w:val="%8."/>
      <w:lvlJc w:val="left"/>
      <w:pPr>
        <w:ind w:left="5760" w:hanging="360"/>
      </w:pPr>
      <w:rPr>
        <w:rFonts w:cs="Times New Roman"/>
      </w:rPr>
    </w:lvl>
    <w:lvl w:ilvl="8" w:tplc="F4F4C936" w:tentative="1">
      <w:start w:val="1"/>
      <w:numFmt w:val="lowerRoman"/>
      <w:lvlText w:val="%9."/>
      <w:lvlJc w:val="right"/>
      <w:pPr>
        <w:ind w:left="6480" w:hanging="180"/>
      </w:pPr>
      <w:rPr>
        <w:rFonts w:cs="Times New Roman"/>
      </w:rPr>
    </w:lvl>
  </w:abstractNum>
  <w:abstractNum w:abstractNumId="20">
    <w:nsid w:val="588248CD"/>
    <w:multiLevelType w:val="hybridMultilevel"/>
    <w:tmpl w:val="2C1CB714"/>
    <w:lvl w:ilvl="0" w:tplc="0409000F">
      <w:start w:val="1"/>
      <w:numFmt w:val="decimal"/>
      <w:lvlText w:val="%1."/>
      <w:lvlJc w:val="left"/>
      <w:pPr>
        <w:ind w:left="720" w:hanging="360"/>
      </w:pPr>
      <w:rPr>
        <w:rFonts w:eastAsia="Times New Roman" w:cs="Times New Roman" w:hint="default"/>
        <w:color w:val="0000FF"/>
        <w:sz w:val="18"/>
        <w:u w:val="singl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9513D9D"/>
    <w:multiLevelType w:val="hybridMultilevel"/>
    <w:tmpl w:val="F7760884"/>
    <w:lvl w:ilvl="0" w:tplc="9D043978">
      <w:start w:val="1"/>
      <w:numFmt w:val="bullet"/>
      <w:lvlText w:val=""/>
      <w:lvlJc w:val="left"/>
      <w:pPr>
        <w:ind w:left="720" w:hanging="360"/>
      </w:pPr>
      <w:rPr>
        <w:rFonts w:ascii="Wingdings" w:hAnsi="Wingdings" w:hint="default"/>
      </w:rPr>
    </w:lvl>
    <w:lvl w:ilvl="1" w:tplc="041F0019" w:tentative="1">
      <w:start w:val="1"/>
      <w:numFmt w:val="bullet"/>
      <w:lvlText w:val="o"/>
      <w:lvlJc w:val="left"/>
      <w:pPr>
        <w:ind w:left="1440" w:hanging="360"/>
      </w:pPr>
      <w:rPr>
        <w:rFonts w:ascii="Courier New" w:hAnsi="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22">
    <w:nsid w:val="5B7D08DF"/>
    <w:multiLevelType w:val="multilevel"/>
    <w:tmpl w:val="00000001"/>
    <w:lvl w:ilvl="0">
      <w:start w:val="1"/>
      <w:numFmt w:val="decimal"/>
      <w:lvlText w:val="%1."/>
      <w:lvlJc w:val="left"/>
      <w:pPr>
        <w:tabs>
          <w:tab w:val="num" w:pos="360"/>
        </w:tabs>
        <w:ind w:left="28" w:hanging="28"/>
      </w:pPr>
      <w:rPr>
        <w:rFonts w:cs="Times New Roman"/>
      </w:rPr>
    </w:lvl>
    <w:lvl w:ilvl="1">
      <w:start w:val="1"/>
      <w:numFmt w:val="decimal"/>
      <w:lvlText w:val="%1.%2."/>
      <w:lvlJc w:val="left"/>
      <w:pPr>
        <w:tabs>
          <w:tab w:val="num" w:pos="36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0"/>
        </w:tabs>
      </w:pPr>
      <w:rPr>
        <w:rFonts w:cs="Times New Roman"/>
      </w:rPr>
    </w:lvl>
    <w:lvl w:ilvl="4">
      <w:start w:val="1"/>
      <w:numFmt w:val="decimal"/>
      <w:lvlText w:val="%1.%2.%3.%4.%5"/>
      <w:lvlJc w:val="left"/>
      <w:pPr>
        <w:tabs>
          <w:tab w:val="num" w:pos="0"/>
        </w:tabs>
      </w:pPr>
      <w:rPr>
        <w:rFonts w:cs="Times New Roman"/>
      </w:rPr>
    </w:lvl>
    <w:lvl w:ilvl="5">
      <w:start w:val="1"/>
      <w:numFmt w:val="decimal"/>
      <w:lvlText w:val="%1.%2.%3.%4.%5.%6"/>
      <w:lvlJc w:val="left"/>
      <w:pPr>
        <w:tabs>
          <w:tab w:val="num" w:pos="0"/>
        </w:tabs>
      </w:pPr>
      <w:rPr>
        <w:rFonts w:cs="Times New Roman"/>
      </w:rPr>
    </w:lvl>
    <w:lvl w:ilvl="6">
      <w:start w:val="1"/>
      <w:numFmt w:val="decimal"/>
      <w:lvlText w:val="%1.%2.%3.%4.%5.%6.%7"/>
      <w:lvlJc w:val="left"/>
      <w:pPr>
        <w:tabs>
          <w:tab w:val="num" w:pos="0"/>
        </w:tabs>
      </w:pPr>
      <w:rPr>
        <w:rFonts w:cs="Times New Roman"/>
      </w:rPr>
    </w:lvl>
    <w:lvl w:ilvl="7">
      <w:start w:val="1"/>
      <w:numFmt w:val="decimal"/>
      <w:lvlText w:val="%1.%2.%3.%4.%5.%6.%7.%8"/>
      <w:lvlJc w:val="left"/>
      <w:pPr>
        <w:tabs>
          <w:tab w:val="num" w:pos="0"/>
        </w:tabs>
      </w:pPr>
      <w:rPr>
        <w:rFonts w:cs="Times New Roman"/>
      </w:rPr>
    </w:lvl>
    <w:lvl w:ilvl="8">
      <w:start w:val="1"/>
      <w:numFmt w:val="decimal"/>
      <w:lvlText w:val="%1.%2.%3.%4.%5.%6.%7.%8.%9"/>
      <w:lvlJc w:val="left"/>
      <w:pPr>
        <w:tabs>
          <w:tab w:val="num" w:pos="0"/>
        </w:tabs>
      </w:pPr>
      <w:rPr>
        <w:rFonts w:cs="Times New Roman"/>
      </w:rPr>
    </w:lvl>
  </w:abstractNum>
  <w:abstractNum w:abstractNumId="23">
    <w:nsid w:val="6657626E"/>
    <w:multiLevelType w:val="hybridMultilevel"/>
    <w:tmpl w:val="C982F876"/>
    <w:lvl w:ilvl="0" w:tplc="F014B294">
      <w:start w:val="1"/>
      <w:numFmt w:val="bullet"/>
      <w:lvlText w:val=""/>
      <w:lvlJc w:val="left"/>
      <w:pPr>
        <w:ind w:left="720" w:hanging="360"/>
      </w:pPr>
      <w:rPr>
        <w:rFonts w:ascii="Wingdings" w:hAnsi="Wingdings" w:hint="default"/>
      </w:rPr>
    </w:lvl>
    <w:lvl w:ilvl="1" w:tplc="8E48C350" w:tentative="1">
      <w:start w:val="1"/>
      <w:numFmt w:val="bullet"/>
      <w:lvlText w:val="o"/>
      <w:lvlJc w:val="left"/>
      <w:pPr>
        <w:ind w:left="1440" w:hanging="360"/>
      </w:pPr>
      <w:rPr>
        <w:rFonts w:ascii="Courier New" w:hAnsi="Courier New" w:hint="default"/>
      </w:rPr>
    </w:lvl>
    <w:lvl w:ilvl="2" w:tplc="76A88C7C" w:tentative="1">
      <w:start w:val="1"/>
      <w:numFmt w:val="bullet"/>
      <w:lvlText w:val=""/>
      <w:lvlJc w:val="left"/>
      <w:pPr>
        <w:ind w:left="2160" w:hanging="360"/>
      </w:pPr>
      <w:rPr>
        <w:rFonts w:ascii="Wingdings" w:hAnsi="Wingdings" w:hint="default"/>
      </w:rPr>
    </w:lvl>
    <w:lvl w:ilvl="3" w:tplc="E2463B76" w:tentative="1">
      <w:start w:val="1"/>
      <w:numFmt w:val="bullet"/>
      <w:lvlText w:val=""/>
      <w:lvlJc w:val="left"/>
      <w:pPr>
        <w:ind w:left="2880" w:hanging="360"/>
      </w:pPr>
      <w:rPr>
        <w:rFonts w:ascii="Symbol" w:hAnsi="Symbol" w:hint="default"/>
      </w:rPr>
    </w:lvl>
    <w:lvl w:ilvl="4" w:tplc="6B8C47CE" w:tentative="1">
      <w:start w:val="1"/>
      <w:numFmt w:val="bullet"/>
      <w:lvlText w:val="o"/>
      <w:lvlJc w:val="left"/>
      <w:pPr>
        <w:ind w:left="3600" w:hanging="360"/>
      </w:pPr>
      <w:rPr>
        <w:rFonts w:ascii="Courier New" w:hAnsi="Courier New" w:hint="default"/>
      </w:rPr>
    </w:lvl>
    <w:lvl w:ilvl="5" w:tplc="F7285370" w:tentative="1">
      <w:start w:val="1"/>
      <w:numFmt w:val="bullet"/>
      <w:lvlText w:val=""/>
      <w:lvlJc w:val="left"/>
      <w:pPr>
        <w:ind w:left="4320" w:hanging="360"/>
      </w:pPr>
      <w:rPr>
        <w:rFonts w:ascii="Wingdings" w:hAnsi="Wingdings" w:hint="default"/>
      </w:rPr>
    </w:lvl>
    <w:lvl w:ilvl="6" w:tplc="490CB5D4" w:tentative="1">
      <w:start w:val="1"/>
      <w:numFmt w:val="bullet"/>
      <w:lvlText w:val=""/>
      <w:lvlJc w:val="left"/>
      <w:pPr>
        <w:ind w:left="5040" w:hanging="360"/>
      </w:pPr>
      <w:rPr>
        <w:rFonts w:ascii="Symbol" w:hAnsi="Symbol" w:hint="default"/>
      </w:rPr>
    </w:lvl>
    <w:lvl w:ilvl="7" w:tplc="3AEAADBE" w:tentative="1">
      <w:start w:val="1"/>
      <w:numFmt w:val="bullet"/>
      <w:lvlText w:val="o"/>
      <w:lvlJc w:val="left"/>
      <w:pPr>
        <w:ind w:left="5760" w:hanging="360"/>
      </w:pPr>
      <w:rPr>
        <w:rFonts w:ascii="Courier New" w:hAnsi="Courier New" w:hint="default"/>
      </w:rPr>
    </w:lvl>
    <w:lvl w:ilvl="8" w:tplc="D90E6DD4" w:tentative="1">
      <w:start w:val="1"/>
      <w:numFmt w:val="bullet"/>
      <w:lvlText w:val=""/>
      <w:lvlJc w:val="left"/>
      <w:pPr>
        <w:ind w:left="6480" w:hanging="360"/>
      </w:pPr>
      <w:rPr>
        <w:rFonts w:ascii="Wingdings" w:hAnsi="Wingdings" w:hint="default"/>
      </w:rPr>
    </w:lvl>
  </w:abstractNum>
  <w:abstractNum w:abstractNumId="24">
    <w:nsid w:val="6E1E3D18"/>
    <w:multiLevelType w:val="hybridMultilevel"/>
    <w:tmpl w:val="E036071E"/>
    <w:lvl w:ilvl="0" w:tplc="041F000B">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7104656B"/>
    <w:multiLevelType w:val="hybridMultilevel"/>
    <w:tmpl w:val="0CD0C43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180105B"/>
    <w:multiLevelType w:val="hybridMultilevel"/>
    <w:tmpl w:val="1DBC402E"/>
    <w:lvl w:ilvl="0" w:tplc="041F0001">
      <w:start w:val="1"/>
      <w:numFmt w:val="decimal"/>
      <w:lvlText w:val="%1-"/>
      <w:lvlJc w:val="left"/>
      <w:pPr>
        <w:ind w:left="720" w:hanging="360"/>
      </w:pPr>
      <w:rPr>
        <w:rFonts w:cs="Times New Roman" w:hint="default"/>
      </w:rPr>
    </w:lvl>
    <w:lvl w:ilvl="1" w:tplc="041F0003" w:tentative="1">
      <w:start w:val="1"/>
      <w:numFmt w:val="lowerLetter"/>
      <w:lvlText w:val="%2."/>
      <w:lvlJc w:val="left"/>
      <w:pPr>
        <w:ind w:left="1440" w:hanging="360"/>
      </w:pPr>
      <w:rPr>
        <w:rFonts w:cs="Times New Roman"/>
      </w:rPr>
    </w:lvl>
    <w:lvl w:ilvl="2" w:tplc="041F0005" w:tentative="1">
      <w:start w:val="1"/>
      <w:numFmt w:val="lowerRoman"/>
      <w:lvlText w:val="%3."/>
      <w:lvlJc w:val="right"/>
      <w:pPr>
        <w:ind w:left="2160" w:hanging="180"/>
      </w:pPr>
      <w:rPr>
        <w:rFonts w:cs="Times New Roman"/>
      </w:rPr>
    </w:lvl>
    <w:lvl w:ilvl="3" w:tplc="041F0001" w:tentative="1">
      <w:start w:val="1"/>
      <w:numFmt w:val="decimal"/>
      <w:lvlText w:val="%4."/>
      <w:lvlJc w:val="left"/>
      <w:pPr>
        <w:ind w:left="2880" w:hanging="360"/>
      </w:pPr>
      <w:rPr>
        <w:rFonts w:cs="Times New Roman"/>
      </w:rPr>
    </w:lvl>
    <w:lvl w:ilvl="4" w:tplc="041F0003" w:tentative="1">
      <w:start w:val="1"/>
      <w:numFmt w:val="lowerLetter"/>
      <w:lvlText w:val="%5."/>
      <w:lvlJc w:val="left"/>
      <w:pPr>
        <w:ind w:left="3600" w:hanging="360"/>
      </w:pPr>
      <w:rPr>
        <w:rFonts w:cs="Times New Roman"/>
      </w:rPr>
    </w:lvl>
    <w:lvl w:ilvl="5" w:tplc="041F0005" w:tentative="1">
      <w:start w:val="1"/>
      <w:numFmt w:val="lowerRoman"/>
      <w:lvlText w:val="%6."/>
      <w:lvlJc w:val="right"/>
      <w:pPr>
        <w:ind w:left="4320" w:hanging="180"/>
      </w:pPr>
      <w:rPr>
        <w:rFonts w:cs="Times New Roman"/>
      </w:rPr>
    </w:lvl>
    <w:lvl w:ilvl="6" w:tplc="041F0001" w:tentative="1">
      <w:start w:val="1"/>
      <w:numFmt w:val="decimal"/>
      <w:lvlText w:val="%7."/>
      <w:lvlJc w:val="left"/>
      <w:pPr>
        <w:ind w:left="5040" w:hanging="360"/>
      </w:pPr>
      <w:rPr>
        <w:rFonts w:cs="Times New Roman"/>
      </w:rPr>
    </w:lvl>
    <w:lvl w:ilvl="7" w:tplc="041F0003" w:tentative="1">
      <w:start w:val="1"/>
      <w:numFmt w:val="lowerLetter"/>
      <w:lvlText w:val="%8."/>
      <w:lvlJc w:val="left"/>
      <w:pPr>
        <w:ind w:left="5760" w:hanging="360"/>
      </w:pPr>
      <w:rPr>
        <w:rFonts w:cs="Times New Roman"/>
      </w:rPr>
    </w:lvl>
    <w:lvl w:ilvl="8" w:tplc="041F0005" w:tentative="1">
      <w:start w:val="1"/>
      <w:numFmt w:val="lowerRoman"/>
      <w:lvlText w:val="%9."/>
      <w:lvlJc w:val="right"/>
      <w:pPr>
        <w:ind w:left="6480" w:hanging="180"/>
      </w:pPr>
      <w:rPr>
        <w:rFonts w:cs="Times New Roman"/>
      </w:rPr>
    </w:lvl>
  </w:abstractNum>
  <w:abstractNum w:abstractNumId="27">
    <w:nsid w:val="729917A3"/>
    <w:multiLevelType w:val="hybridMultilevel"/>
    <w:tmpl w:val="8F7893E0"/>
    <w:lvl w:ilvl="0" w:tplc="041F000B">
      <w:start w:val="1"/>
      <w:numFmt w:val="decimal"/>
      <w:lvlText w:val="%1)"/>
      <w:lvlJc w:val="left"/>
      <w:pPr>
        <w:ind w:left="720" w:hanging="360"/>
      </w:pPr>
      <w:rPr>
        <w:rFonts w:cs="Times New Roman" w:hint="default"/>
        <w:color w:val="000000"/>
      </w:rPr>
    </w:lvl>
    <w:lvl w:ilvl="1" w:tplc="041F0003" w:tentative="1">
      <w:start w:val="1"/>
      <w:numFmt w:val="lowerLetter"/>
      <w:lvlText w:val="%2."/>
      <w:lvlJc w:val="left"/>
      <w:pPr>
        <w:ind w:left="1440" w:hanging="360"/>
      </w:pPr>
      <w:rPr>
        <w:rFonts w:cs="Times New Roman"/>
      </w:rPr>
    </w:lvl>
    <w:lvl w:ilvl="2" w:tplc="041F0005" w:tentative="1">
      <w:start w:val="1"/>
      <w:numFmt w:val="lowerRoman"/>
      <w:lvlText w:val="%3."/>
      <w:lvlJc w:val="right"/>
      <w:pPr>
        <w:ind w:left="2160" w:hanging="180"/>
      </w:pPr>
      <w:rPr>
        <w:rFonts w:cs="Times New Roman"/>
      </w:rPr>
    </w:lvl>
    <w:lvl w:ilvl="3" w:tplc="041F0001" w:tentative="1">
      <w:start w:val="1"/>
      <w:numFmt w:val="decimal"/>
      <w:lvlText w:val="%4."/>
      <w:lvlJc w:val="left"/>
      <w:pPr>
        <w:ind w:left="2880" w:hanging="360"/>
      </w:pPr>
      <w:rPr>
        <w:rFonts w:cs="Times New Roman"/>
      </w:rPr>
    </w:lvl>
    <w:lvl w:ilvl="4" w:tplc="041F0003" w:tentative="1">
      <w:start w:val="1"/>
      <w:numFmt w:val="lowerLetter"/>
      <w:lvlText w:val="%5."/>
      <w:lvlJc w:val="left"/>
      <w:pPr>
        <w:ind w:left="3600" w:hanging="360"/>
      </w:pPr>
      <w:rPr>
        <w:rFonts w:cs="Times New Roman"/>
      </w:rPr>
    </w:lvl>
    <w:lvl w:ilvl="5" w:tplc="041F0005" w:tentative="1">
      <w:start w:val="1"/>
      <w:numFmt w:val="lowerRoman"/>
      <w:lvlText w:val="%6."/>
      <w:lvlJc w:val="right"/>
      <w:pPr>
        <w:ind w:left="4320" w:hanging="180"/>
      </w:pPr>
      <w:rPr>
        <w:rFonts w:cs="Times New Roman"/>
      </w:rPr>
    </w:lvl>
    <w:lvl w:ilvl="6" w:tplc="041F0001" w:tentative="1">
      <w:start w:val="1"/>
      <w:numFmt w:val="decimal"/>
      <w:lvlText w:val="%7."/>
      <w:lvlJc w:val="left"/>
      <w:pPr>
        <w:ind w:left="5040" w:hanging="360"/>
      </w:pPr>
      <w:rPr>
        <w:rFonts w:cs="Times New Roman"/>
      </w:rPr>
    </w:lvl>
    <w:lvl w:ilvl="7" w:tplc="041F0003" w:tentative="1">
      <w:start w:val="1"/>
      <w:numFmt w:val="lowerLetter"/>
      <w:lvlText w:val="%8."/>
      <w:lvlJc w:val="left"/>
      <w:pPr>
        <w:ind w:left="5760" w:hanging="360"/>
      </w:pPr>
      <w:rPr>
        <w:rFonts w:cs="Times New Roman"/>
      </w:rPr>
    </w:lvl>
    <w:lvl w:ilvl="8" w:tplc="041F0005" w:tentative="1">
      <w:start w:val="1"/>
      <w:numFmt w:val="lowerRoman"/>
      <w:lvlText w:val="%9."/>
      <w:lvlJc w:val="right"/>
      <w:pPr>
        <w:ind w:left="6480" w:hanging="180"/>
      </w:pPr>
      <w:rPr>
        <w:rFonts w:cs="Times New Roman"/>
      </w:rPr>
    </w:lvl>
  </w:abstractNum>
  <w:abstractNum w:abstractNumId="28">
    <w:nsid w:val="769A4392"/>
    <w:multiLevelType w:val="hybridMultilevel"/>
    <w:tmpl w:val="E4F08CF6"/>
    <w:lvl w:ilvl="0" w:tplc="5712E6FE">
      <w:start w:val="1"/>
      <w:numFmt w:val="bullet"/>
      <w:lvlText w:val=""/>
      <w:lvlJc w:val="left"/>
      <w:pPr>
        <w:ind w:left="720" w:hanging="360"/>
      </w:pPr>
      <w:rPr>
        <w:rFonts w:ascii="Wingdings" w:hAnsi="Wingdings" w:hint="default"/>
      </w:rPr>
    </w:lvl>
    <w:lvl w:ilvl="1" w:tplc="041F0019" w:tentative="1">
      <w:start w:val="1"/>
      <w:numFmt w:val="bullet"/>
      <w:lvlText w:val="o"/>
      <w:lvlJc w:val="left"/>
      <w:pPr>
        <w:ind w:left="1440" w:hanging="360"/>
      </w:pPr>
      <w:rPr>
        <w:rFonts w:ascii="Courier New" w:hAnsi="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29">
    <w:nsid w:val="7E7B12FA"/>
    <w:multiLevelType w:val="hybridMultilevel"/>
    <w:tmpl w:val="7B1EA91E"/>
    <w:lvl w:ilvl="0" w:tplc="C330AF60">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9"/>
  </w:num>
  <w:num w:numId="8">
    <w:abstractNumId w:val="0"/>
  </w:num>
  <w:num w:numId="9">
    <w:abstractNumId w:val="0"/>
  </w:num>
  <w:num w:numId="10">
    <w:abstractNumId w:val="1"/>
  </w:num>
  <w:num w:numId="11">
    <w:abstractNumId w:val="0"/>
  </w:num>
  <w:num w:numId="12">
    <w:abstractNumId w:val="0"/>
  </w:num>
  <w:num w:numId="13">
    <w:abstractNumId w:val="0"/>
  </w:num>
  <w:num w:numId="14">
    <w:abstractNumId w:val="18"/>
  </w:num>
  <w:num w:numId="15">
    <w:abstractNumId w:val="12"/>
  </w:num>
  <w:num w:numId="16">
    <w:abstractNumId w:val="29"/>
  </w:num>
  <w:num w:numId="17">
    <w:abstractNumId w:val="15"/>
  </w:num>
  <w:num w:numId="18">
    <w:abstractNumId w:val="13"/>
  </w:num>
  <w:num w:numId="19">
    <w:abstractNumId w:val="8"/>
  </w:num>
  <w:num w:numId="20">
    <w:abstractNumId w:val="9"/>
  </w:num>
  <w:num w:numId="21">
    <w:abstractNumId w:val="7"/>
  </w:num>
  <w:num w:numId="22">
    <w:abstractNumId w:val="27"/>
  </w:num>
  <w:num w:numId="23">
    <w:abstractNumId w:val="26"/>
  </w:num>
  <w:num w:numId="24">
    <w:abstractNumId w:val="24"/>
  </w:num>
  <w:num w:numId="25">
    <w:abstractNumId w:val="10"/>
  </w:num>
  <w:num w:numId="26">
    <w:abstractNumId w:val="25"/>
  </w:num>
  <w:num w:numId="27">
    <w:abstractNumId w:val="14"/>
  </w:num>
  <w:num w:numId="28">
    <w:abstractNumId w:val="21"/>
  </w:num>
  <w:num w:numId="29">
    <w:abstractNumId w:val="11"/>
  </w:num>
  <w:num w:numId="30">
    <w:abstractNumId w:val="20"/>
  </w:num>
  <w:num w:numId="31">
    <w:abstractNumId w:val="28"/>
  </w:num>
  <w:num w:numId="32">
    <w:abstractNumId w:val="23"/>
  </w:num>
  <w:num w:numId="33">
    <w:abstractNumId w:val="17"/>
  </w:num>
  <w:num w:numId="34">
    <w:abstractNumId w:val="16"/>
  </w:num>
  <w:num w:numId="35">
    <w:abstractNumId w:val="6"/>
  </w:num>
  <w:num w:numId="3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attachedTemplate r:id="rId1"/>
  <w:stylePaneFormatFilter w:val="0000"/>
  <w:doNotTrackMoves/>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0"/>
    <w:footnote w:id="1"/>
  </w:footnotePr>
  <w:endnotePr>
    <w:endnote w:id="0"/>
    <w:endnote w:id="1"/>
  </w:endnotePr>
  <w:compat>
    <w:applyBreakingRules/>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F6008"/>
    <w:rsid w:val="00012EA8"/>
    <w:rsid w:val="000131A9"/>
    <w:rsid w:val="0002430E"/>
    <w:rsid w:val="000257BA"/>
    <w:rsid w:val="00034A22"/>
    <w:rsid w:val="00034E74"/>
    <w:rsid w:val="00040061"/>
    <w:rsid w:val="00045808"/>
    <w:rsid w:val="00055D01"/>
    <w:rsid w:val="000561C6"/>
    <w:rsid w:val="00063493"/>
    <w:rsid w:val="000661AE"/>
    <w:rsid w:val="0007412C"/>
    <w:rsid w:val="000745B4"/>
    <w:rsid w:val="00074E84"/>
    <w:rsid w:val="00083ECE"/>
    <w:rsid w:val="00086B0A"/>
    <w:rsid w:val="000909CE"/>
    <w:rsid w:val="00090AA1"/>
    <w:rsid w:val="0009433B"/>
    <w:rsid w:val="000A0AE6"/>
    <w:rsid w:val="000A6BBA"/>
    <w:rsid w:val="000A6BC0"/>
    <w:rsid w:val="000B01C5"/>
    <w:rsid w:val="000B0C8B"/>
    <w:rsid w:val="000B1B89"/>
    <w:rsid w:val="000B4DD0"/>
    <w:rsid w:val="000B7BE6"/>
    <w:rsid w:val="000C1EEB"/>
    <w:rsid w:val="000C5001"/>
    <w:rsid w:val="000D5E32"/>
    <w:rsid w:val="000D6BF7"/>
    <w:rsid w:val="000D6C37"/>
    <w:rsid w:val="000E2A54"/>
    <w:rsid w:val="000E449A"/>
    <w:rsid w:val="000F78EB"/>
    <w:rsid w:val="001039CE"/>
    <w:rsid w:val="00107323"/>
    <w:rsid w:val="00111516"/>
    <w:rsid w:val="00114A5C"/>
    <w:rsid w:val="00121BA8"/>
    <w:rsid w:val="0012698B"/>
    <w:rsid w:val="00132F6D"/>
    <w:rsid w:val="00142A0E"/>
    <w:rsid w:val="00142A89"/>
    <w:rsid w:val="00145213"/>
    <w:rsid w:val="00164FCE"/>
    <w:rsid w:val="00167C04"/>
    <w:rsid w:val="00167EA3"/>
    <w:rsid w:val="00177D9C"/>
    <w:rsid w:val="00185555"/>
    <w:rsid w:val="00187343"/>
    <w:rsid w:val="00187702"/>
    <w:rsid w:val="001968D1"/>
    <w:rsid w:val="001A4382"/>
    <w:rsid w:val="001B19A5"/>
    <w:rsid w:val="001B2481"/>
    <w:rsid w:val="001B3529"/>
    <w:rsid w:val="001C1C16"/>
    <w:rsid w:val="001C2943"/>
    <w:rsid w:val="001C7395"/>
    <w:rsid w:val="001D0BA2"/>
    <w:rsid w:val="001D2B9C"/>
    <w:rsid w:val="001D4A80"/>
    <w:rsid w:val="001D5D4A"/>
    <w:rsid w:val="001D6E35"/>
    <w:rsid w:val="001D7B2C"/>
    <w:rsid w:val="001E309D"/>
    <w:rsid w:val="001F3B77"/>
    <w:rsid w:val="001F53AF"/>
    <w:rsid w:val="001F56E9"/>
    <w:rsid w:val="001F7B51"/>
    <w:rsid w:val="0020210E"/>
    <w:rsid w:val="00203BA9"/>
    <w:rsid w:val="002054FF"/>
    <w:rsid w:val="00206935"/>
    <w:rsid w:val="002122FA"/>
    <w:rsid w:val="00216B04"/>
    <w:rsid w:val="00222A34"/>
    <w:rsid w:val="00227A5B"/>
    <w:rsid w:val="0023056B"/>
    <w:rsid w:val="002330C9"/>
    <w:rsid w:val="00233415"/>
    <w:rsid w:val="002418ED"/>
    <w:rsid w:val="0024197E"/>
    <w:rsid w:val="0025138C"/>
    <w:rsid w:val="00251A98"/>
    <w:rsid w:val="00253C9D"/>
    <w:rsid w:val="00257342"/>
    <w:rsid w:val="002605F6"/>
    <w:rsid w:val="002820F1"/>
    <w:rsid w:val="00282181"/>
    <w:rsid w:val="00284C07"/>
    <w:rsid w:val="00285392"/>
    <w:rsid w:val="00286E77"/>
    <w:rsid w:val="00293A28"/>
    <w:rsid w:val="002952E6"/>
    <w:rsid w:val="0029739E"/>
    <w:rsid w:val="002A0ABC"/>
    <w:rsid w:val="002A131D"/>
    <w:rsid w:val="002A4BFC"/>
    <w:rsid w:val="002B088D"/>
    <w:rsid w:val="002B08CC"/>
    <w:rsid w:val="002C4BB4"/>
    <w:rsid w:val="002E247A"/>
    <w:rsid w:val="002E4267"/>
    <w:rsid w:val="002E58D3"/>
    <w:rsid w:val="0030251E"/>
    <w:rsid w:val="00303959"/>
    <w:rsid w:val="00310BFA"/>
    <w:rsid w:val="00313F20"/>
    <w:rsid w:val="00315386"/>
    <w:rsid w:val="00315B97"/>
    <w:rsid w:val="0032056D"/>
    <w:rsid w:val="003213AC"/>
    <w:rsid w:val="00332D9E"/>
    <w:rsid w:val="00334E1A"/>
    <w:rsid w:val="00336B11"/>
    <w:rsid w:val="00343AEC"/>
    <w:rsid w:val="003535FB"/>
    <w:rsid w:val="00360EE2"/>
    <w:rsid w:val="0037216E"/>
    <w:rsid w:val="00376F3D"/>
    <w:rsid w:val="00382A33"/>
    <w:rsid w:val="003859CB"/>
    <w:rsid w:val="00387599"/>
    <w:rsid w:val="00397317"/>
    <w:rsid w:val="0039735C"/>
    <w:rsid w:val="003A4D96"/>
    <w:rsid w:val="003A5247"/>
    <w:rsid w:val="003B1A9A"/>
    <w:rsid w:val="003B2753"/>
    <w:rsid w:val="003C0697"/>
    <w:rsid w:val="003C2941"/>
    <w:rsid w:val="003C2C84"/>
    <w:rsid w:val="003D51AC"/>
    <w:rsid w:val="003D5934"/>
    <w:rsid w:val="003D74C2"/>
    <w:rsid w:val="003E2E36"/>
    <w:rsid w:val="003E3940"/>
    <w:rsid w:val="003E601A"/>
    <w:rsid w:val="003E7DD4"/>
    <w:rsid w:val="003F4236"/>
    <w:rsid w:val="003F6D02"/>
    <w:rsid w:val="0040111F"/>
    <w:rsid w:val="0040674A"/>
    <w:rsid w:val="00406923"/>
    <w:rsid w:val="00406BF9"/>
    <w:rsid w:val="004122DF"/>
    <w:rsid w:val="00420812"/>
    <w:rsid w:val="00420E6E"/>
    <w:rsid w:val="00431C91"/>
    <w:rsid w:val="00435804"/>
    <w:rsid w:val="00445BAF"/>
    <w:rsid w:val="00447D5F"/>
    <w:rsid w:val="00465782"/>
    <w:rsid w:val="00465AB7"/>
    <w:rsid w:val="00470A7B"/>
    <w:rsid w:val="00477981"/>
    <w:rsid w:val="0048232A"/>
    <w:rsid w:val="00483795"/>
    <w:rsid w:val="00484E61"/>
    <w:rsid w:val="004855B2"/>
    <w:rsid w:val="00487021"/>
    <w:rsid w:val="00497201"/>
    <w:rsid w:val="004A76A2"/>
    <w:rsid w:val="004B3657"/>
    <w:rsid w:val="004B6666"/>
    <w:rsid w:val="004C0202"/>
    <w:rsid w:val="004D340D"/>
    <w:rsid w:val="004E5613"/>
    <w:rsid w:val="004E5F59"/>
    <w:rsid w:val="004E6474"/>
    <w:rsid w:val="004E6578"/>
    <w:rsid w:val="004F19A4"/>
    <w:rsid w:val="004F6008"/>
    <w:rsid w:val="0050137B"/>
    <w:rsid w:val="00505A15"/>
    <w:rsid w:val="005070C6"/>
    <w:rsid w:val="00507F5D"/>
    <w:rsid w:val="00510718"/>
    <w:rsid w:val="00512913"/>
    <w:rsid w:val="00513D77"/>
    <w:rsid w:val="005230D5"/>
    <w:rsid w:val="0052458F"/>
    <w:rsid w:val="005245FE"/>
    <w:rsid w:val="0053708E"/>
    <w:rsid w:val="00540953"/>
    <w:rsid w:val="00542CB2"/>
    <w:rsid w:val="00542DE1"/>
    <w:rsid w:val="005539A2"/>
    <w:rsid w:val="00555061"/>
    <w:rsid w:val="005555A0"/>
    <w:rsid w:val="00555C76"/>
    <w:rsid w:val="00555CDD"/>
    <w:rsid w:val="00561F02"/>
    <w:rsid w:val="00566975"/>
    <w:rsid w:val="00566F09"/>
    <w:rsid w:val="00567178"/>
    <w:rsid w:val="00570E64"/>
    <w:rsid w:val="005740C6"/>
    <w:rsid w:val="005741D8"/>
    <w:rsid w:val="005808A0"/>
    <w:rsid w:val="00585CBF"/>
    <w:rsid w:val="00590F63"/>
    <w:rsid w:val="005A15FD"/>
    <w:rsid w:val="005A28E4"/>
    <w:rsid w:val="005A36B1"/>
    <w:rsid w:val="005A42ED"/>
    <w:rsid w:val="005B6AED"/>
    <w:rsid w:val="005C02FD"/>
    <w:rsid w:val="005C34A1"/>
    <w:rsid w:val="005C5295"/>
    <w:rsid w:val="005D1DA2"/>
    <w:rsid w:val="005D22B4"/>
    <w:rsid w:val="005D2349"/>
    <w:rsid w:val="005D61BD"/>
    <w:rsid w:val="005D7793"/>
    <w:rsid w:val="005F22FE"/>
    <w:rsid w:val="005F44C4"/>
    <w:rsid w:val="005F5011"/>
    <w:rsid w:val="006009C0"/>
    <w:rsid w:val="006102C1"/>
    <w:rsid w:val="00610BD1"/>
    <w:rsid w:val="00611D3E"/>
    <w:rsid w:val="00613B63"/>
    <w:rsid w:val="006169AA"/>
    <w:rsid w:val="00623EC1"/>
    <w:rsid w:val="0062493A"/>
    <w:rsid w:val="00630433"/>
    <w:rsid w:val="00631443"/>
    <w:rsid w:val="006327F9"/>
    <w:rsid w:val="00632AC0"/>
    <w:rsid w:val="00633CAE"/>
    <w:rsid w:val="00641BEE"/>
    <w:rsid w:val="00645EC1"/>
    <w:rsid w:val="00646673"/>
    <w:rsid w:val="00647C85"/>
    <w:rsid w:val="00655549"/>
    <w:rsid w:val="006564A5"/>
    <w:rsid w:val="0066090C"/>
    <w:rsid w:val="00672FF4"/>
    <w:rsid w:val="00674EEA"/>
    <w:rsid w:val="00680763"/>
    <w:rsid w:val="006858A0"/>
    <w:rsid w:val="0068681A"/>
    <w:rsid w:val="00691502"/>
    <w:rsid w:val="006A1B92"/>
    <w:rsid w:val="006A28F8"/>
    <w:rsid w:val="006A4E44"/>
    <w:rsid w:val="006A65B8"/>
    <w:rsid w:val="006A7BF7"/>
    <w:rsid w:val="006C169D"/>
    <w:rsid w:val="006C3E6C"/>
    <w:rsid w:val="006C4C41"/>
    <w:rsid w:val="006C4FB6"/>
    <w:rsid w:val="006D3446"/>
    <w:rsid w:val="006D5377"/>
    <w:rsid w:val="006E1671"/>
    <w:rsid w:val="006E4F8D"/>
    <w:rsid w:val="006E4FD9"/>
    <w:rsid w:val="006F0E16"/>
    <w:rsid w:val="006F36B9"/>
    <w:rsid w:val="00720A55"/>
    <w:rsid w:val="00722452"/>
    <w:rsid w:val="00725CFF"/>
    <w:rsid w:val="007276C9"/>
    <w:rsid w:val="00727A19"/>
    <w:rsid w:val="00735E30"/>
    <w:rsid w:val="00750791"/>
    <w:rsid w:val="00751BF2"/>
    <w:rsid w:val="00752C78"/>
    <w:rsid w:val="0075455E"/>
    <w:rsid w:val="0075781E"/>
    <w:rsid w:val="00757BA1"/>
    <w:rsid w:val="00761137"/>
    <w:rsid w:val="00761D72"/>
    <w:rsid w:val="0077272A"/>
    <w:rsid w:val="00774B44"/>
    <w:rsid w:val="00780110"/>
    <w:rsid w:val="007809DE"/>
    <w:rsid w:val="00781D01"/>
    <w:rsid w:val="007913D4"/>
    <w:rsid w:val="00793965"/>
    <w:rsid w:val="007939EB"/>
    <w:rsid w:val="0079421D"/>
    <w:rsid w:val="00795126"/>
    <w:rsid w:val="007A0E29"/>
    <w:rsid w:val="007A12F6"/>
    <w:rsid w:val="007A387E"/>
    <w:rsid w:val="007A4840"/>
    <w:rsid w:val="007C0A66"/>
    <w:rsid w:val="007C375B"/>
    <w:rsid w:val="007C3E1F"/>
    <w:rsid w:val="007C630D"/>
    <w:rsid w:val="007D6BD5"/>
    <w:rsid w:val="007E0595"/>
    <w:rsid w:val="007E4C7F"/>
    <w:rsid w:val="007E6837"/>
    <w:rsid w:val="007F0FB4"/>
    <w:rsid w:val="00805D51"/>
    <w:rsid w:val="008149A6"/>
    <w:rsid w:val="00820F5E"/>
    <w:rsid w:val="0082433C"/>
    <w:rsid w:val="00825D09"/>
    <w:rsid w:val="00831063"/>
    <w:rsid w:val="00831B97"/>
    <w:rsid w:val="00841E7C"/>
    <w:rsid w:val="00843FA5"/>
    <w:rsid w:val="008454A4"/>
    <w:rsid w:val="00846751"/>
    <w:rsid w:val="00851D38"/>
    <w:rsid w:val="00852257"/>
    <w:rsid w:val="00852B57"/>
    <w:rsid w:val="00855131"/>
    <w:rsid w:val="008621F9"/>
    <w:rsid w:val="008737F8"/>
    <w:rsid w:val="008845D9"/>
    <w:rsid w:val="00885E52"/>
    <w:rsid w:val="0088723A"/>
    <w:rsid w:val="00890A19"/>
    <w:rsid w:val="008975B2"/>
    <w:rsid w:val="00897858"/>
    <w:rsid w:val="008A0B4B"/>
    <w:rsid w:val="008A48BE"/>
    <w:rsid w:val="008A57AA"/>
    <w:rsid w:val="008A5A1A"/>
    <w:rsid w:val="008B4474"/>
    <w:rsid w:val="008B7A44"/>
    <w:rsid w:val="008C018C"/>
    <w:rsid w:val="008C6605"/>
    <w:rsid w:val="008C74CB"/>
    <w:rsid w:val="008D5FD7"/>
    <w:rsid w:val="008E09FA"/>
    <w:rsid w:val="008E53BE"/>
    <w:rsid w:val="008E7B86"/>
    <w:rsid w:val="008F072F"/>
    <w:rsid w:val="008F3775"/>
    <w:rsid w:val="008F3FAC"/>
    <w:rsid w:val="008F59C4"/>
    <w:rsid w:val="008F5EF8"/>
    <w:rsid w:val="009036F2"/>
    <w:rsid w:val="00903AC5"/>
    <w:rsid w:val="00907F9B"/>
    <w:rsid w:val="0091518C"/>
    <w:rsid w:val="009165D4"/>
    <w:rsid w:val="00917516"/>
    <w:rsid w:val="00920EB4"/>
    <w:rsid w:val="00921FC8"/>
    <w:rsid w:val="009229E4"/>
    <w:rsid w:val="009231A6"/>
    <w:rsid w:val="00923455"/>
    <w:rsid w:val="009243F5"/>
    <w:rsid w:val="00925B68"/>
    <w:rsid w:val="00946CEF"/>
    <w:rsid w:val="00947021"/>
    <w:rsid w:val="00962953"/>
    <w:rsid w:val="009706A8"/>
    <w:rsid w:val="009739AF"/>
    <w:rsid w:val="00977F7C"/>
    <w:rsid w:val="00980B45"/>
    <w:rsid w:val="009918B7"/>
    <w:rsid w:val="0099600F"/>
    <w:rsid w:val="00996D75"/>
    <w:rsid w:val="00997589"/>
    <w:rsid w:val="009A018B"/>
    <w:rsid w:val="009A0533"/>
    <w:rsid w:val="009A062F"/>
    <w:rsid w:val="009A0E2D"/>
    <w:rsid w:val="009A30EA"/>
    <w:rsid w:val="009A3990"/>
    <w:rsid w:val="009A4003"/>
    <w:rsid w:val="009A6A31"/>
    <w:rsid w:val="009A769C"/>
    <w:rsid w:val="009B1A0B"/>
    <w:rsid w:val="009B4C1D"/>
    <w:rsid w:val="009B6D82"/>
    <w:rsid w:val="009C0E62"/>
    <w:rsid w:val="009C1175"/>
    <w:rsid w:val="009C2B91"/>
    <w:rsid w:val="009C45B6"/>
    <w:rsid w:val="009D07EC"/>
    <w:rsid w:val="009D09D2"/>
    <w:rsid w:val="009D0BDD"/>
    <w:rsid w:val="009D11D0"/>
    <w:rsid w:val="009D300B"/>
    <w:rsid w:val="009D4B34"/>
    <w:rsid w:val="009D7CE3"/>
    <w:rsid w:val="009E663E"/>
    <w:rsid w:val="00A00325"/>
    <w:rsid w:val="00A01A68"/>
    <w:rsid w:val="00A03760"/>
    <w:rsid w:val="00A10434"/>
    <w:rsid w:val="00A13645"/>
    <w:rsid w:val="00A261EC"/>
    <w:rsid w:val="00A33AED"/>
    <w:rsid w:val="00A344CB"/>
    <w:rsid w:val="00A3531F"/>
    <w:rsid w:val="00A419DF"/>
    <w:rsid w:val="00A441F1"/>
    <w:rsid w:val="00A5663C"/>
    <w:rsid w:val="00A57277"/>
    <w:rsid w:val="00A613E9"/>
    <w:rsid w:val="00A614C5"/>
    <w:rsid w:val="00A655E3"/>
    <w:rsid w:val="00A819C3"/>
    <w:rsid w:val="00A83BC8"/>
    <w:rsid w:val="00A84A73"/>
    <w:rsid w:val="00A8779C"/>
    <w:rsid w:val="00A90144"/>
    <w:rsid w:val="00A935BB"/>
    <w:rsid w:val="00A9589C"/>
    <w:rsid w:val="00AA0DBB"/>
    <w:rsid w:val="00AA3E57"/>
    <w:rsid w:val="00AA3EA7"/>
    <w:rsid w:val="00AA5D68"/>
    <w:rsid w:val="00AA6B77"/>
    <w:rsid w:val="00AB5FBA"/>
    <w:rsid w:val="00AC2101"/>
    <w:rsid w:val="00AC54C0"/>
    <w:rsid w:val="00AD0D7B"/>
    <w:rsid w:val="00AD0D8D"/>
    <w:rsid w:val="00AE00D1"/>
    <w:rsid w:val="00AE0163"/>
    <w:rsid w:val="00AE06EA"/>
    <w:rsid w:val="00AE133F"/>
    <w:rsid w:val="00AE5736"/>
    <w:rsid w:val="00AE706E"/>
    <w:rsid w:val="00AE7FA5"/>
    <w:rsid w:val="00AF0B84"/>
    <w:rsid w:val="00AF2B92"/>
    <w:rsid w:val="00AF51C3"/>
    <w:rsid w:val="00AF5DA2"/>
    <w:rsid w:val="00AF60ED"/>
    <w:rsid w:val="00B004C0"/>
    <w:rsid w:val="00B038F5"/>
    <w:rsid w:val="00B11141"/>
    <w:rsid w:val="00B117D6"/>
    <w:rsid w:val="00B13068"/>
    <w:rsid w:val="00B16BE2"/>
    <w:rsid w:val="00B16DAB"/>
    <w:rsid w:val="00B207CA"/>
    <w:rsid w:val="00B23FDC"/>
    <w:rsid w:val="00B251B2"/>
    <w:rsid w:val="00B2584A"/>
    <w:rsid w:val="00B25D6B"/>
    <w:rsid w:val="00B26C1D"/>
    <w:rsid w:val="00B3249C"/>
    <w:rsid w:val="00B351BC"/>
    <w:rsid w:val="00B37936"/>
    <w:rsid w:val="00B4069F"/>
    <w:rsid w:val="00B40B27"/>
    <w:rsid w:val="00B42327"/>
    <w:rsid w:val="00B5020B"/>
    <w:rsid w:val="00B5134A"/>
    <w:rsid w:val="00B521AA"/>
    <w:rsid w:val="00B52B07"/>
    <w:rsid w:val="00B55386"/>
    <w:rsid w:val="00B55F97"/>
    <w:rsid w:val="00B6353B"/>
    <w:rsid w:val="00B70103"/>
    <w:rsid w:val="00B71F6F"/>
    <w:rsid w:val="00B7239C"/>
    <w:rsid w:val="00B7529B"/>
    <w:rsid w:val="00B80069"/>
    <w:rsid w:val="00B8377B"/>
    <w:rsid w:val="00B902E7"/>
    <w:rsid w:val="00B91589"/>
    <w:rsid w:val="00B92F66"/>
    <w:rsid w:val="00B97869"/>
    <w:rsid w:val="00BA0F89"/>
    <w:rsid w:val="00BA3C51"/>
    <w:rsid w:val="00BA433E"/>
    <w:rsid w:val="00BB02B2"/>
    <w:rsid w:val="00BB20CC"/>
    <w:rsid w:val="00BC0221"/>
    <w:rsid w:val="00BC3DCD"/>
    <w:rsid w:val="00BD064A"/>
    <w:rsid w:val="00BD6DA1"/>
    <w:rsid w:val="00BD789F"/>
    <w:rsid w:val="00BE15C1"/>
    <w:rsid w:val="00BE1F23"/>
    <w:rsid w:val="00BE2319"/>
    <w:rsid w:val="00BE7B43"/>
    <w:rsid w:val="00BF2F15"/>
    <w:rsid w:val="00C00A67"/>
    <w:rsid w:val="00C032EC"/>
    <w:rsid w:val="00C04252"/>
    <w:rsid w:val="00C059C8"/>
    <w:rsid w:val="00C1081C"/>
    <w:rsid w:val="00C126B2"/>
    <w:rsid w:val="00C162CC"/>
    <w:rsid w:val="00C24DAE"/>
    <w:rsid w:val="00C30742"/>
    <w:rsid w:val="00C318A8"/>
    <w:rsid w:val="00C31A9C"/>
    <w:rsid w:val="00C32068"/>
    <w:rsid w:val="00C35D92"/>
    <w:rsid w:val="00C43328"/>
    <w:rsid w:val="00C43D0C"/>
    <w:rsid w:val="00C43F2F"/>
    <w:rsid w:val="00C47A89"/>
    <w:rsid w:val="00C50083"/>
    <w:rsid w:val="00C528B6"/>
    <w:rsid w:val="00C52A36"/>
    <w:rsid w:val="00C55954"/>
    <w:rsid w:val="00C57F49"/>
    <w:rsid w:val="00C6411C"/>
    <w:rsid w:val="00C64389"/>
    <w:rsid w:val="00C65554"/>
    <w:rsid w:val="00C65EAA"/>
    <w:rsid w:val="00C66ADE"/>
    <w:rsid w:val="00C72AC9"/>
    <w:rsid w:val="00C758F2"/>
    <w:rsid w:val="00C813C4"/>
    <w:rsid w:val="00C82751"/>
    <w:rsid w:val="00C84C77"/>
    <w:rsid w:val="00C9685A"/>
    <w:rsid w:val="00C9774D"/>
    <w:rsid w:val="00CB7EEA"/>
    <w:rsid w:val="00CC009E"/>
    <w:rsid w:val="00CC0411"/>
    <w:rsid w:val="00CD3BE2"/>
    <w:rsid w:val="00CD6A31"/>
    <w:rsid w:val="00CD746D"/>
    <w:rsid w:val="00CE01DD"/>
    <w:rsid w:val="00CE49E7"/>
    <w:rsid w:val="00CE4E5A"/>
    <w:rsid w:val="00CE5E7D"/>
    <w:rsid w:val="00CF1AFD"/>
    <w:rsid w:val="00CF7E11"/>
    <w:rsid w:val="00D13393"/>
    <w:rsid w:val="00D15F34"/>
    <w:rsid w:val="00D16F53"/>
    <w:rsid w:val="00D211F8"/>
    <w:rsid w:val="00D3211A"/>
    <w:rsid w:val="00D34753"/>
    <w:rsid w:val="00D50ED8"/>
    <w:rsid w:val="00D52053"/>
    <w:rsid w:val="00D527F6"/>
    <w:rsid w:val="00D56FC5"/>
    <w:rsid w:val="00D608BF"/>
    <w:rsid w:val="00D62CDF"/>
    <w:rsid w:val="00D77DC9"/>
    <w:rsid w:val="00D83D67"/>
    <w:rsid w:val="00D84158"/>
    <w:rsid w:val="00D9381A"/>
    <w:rsid w:val="00D95575"/>
    <w:rsid w:val="00DA27FE"/>
    <w:rsid w:val="00DA7C9F"/>
    <w:rsid w:val="00DB02E3"/>
    <w:rsid w:val="00DB6A91"/>
    <w:rsid w:val="00DC6071"/>
    <w:rsid w:val="00DC6212"/>
    <w:rsid w:val="00DC6280"/>
    <w:rsid w:val="00DC6FDF"/>
    <w:rsid w:val="00DD0D92"/>
    <w:rsid w:val="00DD4F19"/>
    <w:rsid w:val="00DE2781"/>
    <w:rsid w:val="00DE420F"/>
    <w:rsid w:val="00DE45DE"/>
    <w:rsid w:val="00DF146D"/>
    <w:rsid w:val="00DF2D7F"/>
    <w:rsid w:val="00DF2FAF"/>
    <w:rsid w:val="00E01C04"/>
    <w:rsid w:val="00E020B0"/>
    <w:rsid w:val="00E05EF2"/>
    <w:rsid w:val="00E117F1"/>
    <w:rsid w:val="00E13DA3"/>
    <w:rsid w:val="00E16797"/>
    <w:rsid w:val="00E16F02"/>
    <w:rsid w:val="00E31A69"/>
    <w:rsid w:val="00E3348B"/>
    <w:rsid w:val="00E37D37"/>
    <w:rsid w:val="00E551C4"/>
    <w:rsid w:val="00E6741A"/>
    <w:rsid w:val="00E7462A"/>
    <w:rsid w:val="00E761FE"/>
    <w:rsid w:val="00E861E6"/>
    <w:rsid w:val="00E87DCD"/>
    <w:rsid w:val="00E90E82"/>
    <w:rsid w:val="00E91F11"/>
    <w:rsid w:val="00E96CEE"/>
    <w:rsid w:val="00E9707A"/>
    <w:rsid w:val="00EB03BB"/>
    <w:rsid w:val="00EB2CDC"/>
    <w:rsid w:val="00EB3568"/>
    <w:rsid w:val="00EB5889"/>
    <w:rsid w:val="00EC64EC"/>
    <w:rsid w:val="00EE4C87"/>
    <w:rsid w:val="00EF07FF"/>
    <w:rsid w:val="00EF27ED"/>
    <w:rsid w:val="00EF3885"/>
    <w:rsid w:val="00F0243A"/>
    <w:rsid w:val="00F167E0"/>
    <w:rsid w:val="00F21357"/>
    <w:rsid w:val="00F213D9"/>
    <w:rsid w:val="00F276AB"/>
    <w:rsid w:val="00F3358F"/>
    <w:rsid w:val="00F4351C"/>
    <w:rsid w:val="00F5383B"/>
    <w:rsid w:val="00F55CD6"/>
    <w:rsid w:val="00F56E0A"/>
    <w:rsid w:val="00F5728C"/>
    <w:rsid w:val="00F66FC4"/>
    <w:rsid w:val="00F71C24"/>
    <w:rsid w:val="00F86B70"/>
    <w:rsid w:val="00F9217A"/>
    <w:rsid w:val="00F94A4B"/>
    <w:rsid w:val="00FA1365"/>
    <w:rsid w:val="00FA1E2F"/>
    <w:rsid w:val="00FA2E2F"/>
    <w:rsid w:val="00FA6122"/>
    <w:rsid w:val="00FB11D5"/>
    <w:rsid w:val="00FC04BD"/>
    <w:rsid w:val="00FC1100"/>
    <w:rsid w:val="00FC243F"/>
    <w:rsid w:val="00FC3336"/>
    <w:rsid w:val="00FC5046"/>
    <w:rsid w:val="00FD02D6"/>
    <w:rsid w:val="00FD04AA"/>
    <w:rsid w:val="00FD56B0"/>
    <w:rsid w:val="00FD7566"/>
    <w:rsid w:val="00FE007A"/>
    <w:rsid w:val="00FE1088"/>
    <w:rsid w:val="00FE3D5E"/>
    <w:rsid w:val="00FE6283"/>
    <w:rsid w:val="00FF33E9"/>
    <w:rsid w:val="00FF3BEB"/>
    <w:rsid w:val="00FF7D71"/>
  </w:rsids>
  <m:mathPr>
    <m:mathFont m:val="Cambria Math"/>
    <m:brkBin m:val="before"/>
    <m:brkBinSub m:val="--"/>
    <m:smallFrac m:val="off"/>
    <m:dispDef/>
    <m:lMargin m:val="0"/>
    <m:rMargin m:val="0"/>
    <m:defJc m:val="centerGroup"/>
    <m:wrapIndent m:val="1440"/>
    <m:intLim m:val="subSup"/>
    <m:naryLim m:val="undOvr"/>
  </m:mathPr>
  <w:uiCompat97To2003/>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tr-TR" w:eastAsia="tr-T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semiHidden="0" w:uiPriority="0"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D608BF"/>
    <w:pPr>
      <w:suppressAutoHyphens/>
      <w:jc w:val="both"/>
    </w:pPr>
    <w:rPr>
      <w:rFonts w:eastAsia="MS Mincho"/>
      <w:lang w:eastAsia="zh-CN"/>
    </w:rPr>
  </w:style>
  <w:style w:type="paragraph" w:styleId="Balk1">
    <w:name w:val="heading 1"/>
    <w:basedOn w:val="Normal"/>
    <w:next w:val="Normal"/>
    <w:link w:val="Balk1Char"/>
    <w:uiPriority w:val="99"/>
    <w:qFormat/>
    <w:rsid w:val="00D608BF"/>
    <w:pPr>
      <w:keepNext/>
      <w:numPr>
        <w:numId w:val="1"/>
      </w:numPr>
      <w:spacing w:before="180" w:after="120"/>
      <w:jc w:val="center"/>
      <w:outlineLvl w:val="0"/>
    </w:pPr>
    <w:rPr>
      <w:b/>
      <w:bCs/>
      <w:sz w:val="22"/>
      <w:szCs w:val="22"/>
    </w:rPr>
  </w:style>
  <w:style w:type="paragraph" w:styleId="Balk2">
    <w:name w:val="heading 2"/>
    <w:basedOn w:val="Normal"/>
    <w:next w:val="Normal"/>
    <w:link w:val="Balk2Char"/>
    <w:uiPriority w:val="99"/>
    <w:qFormat/>
    <w:rsid w:val="00D608BF"/>
    <w:pPr>
      <w:keepNext/>
      <w:numPr>
        <w:ilvl w:val="1"/>
        <w:numId w:val="1"/>
      </w:numPr>
      <w:spacing w:before="180" w:after="120"/>
      <w:outlineLvl w:val="1"/>
    </w:pPr>
    <w:rPr>
      <w:b/>
      <w:bCs/>
      <w:sz w:val="18"/>
      <w:szCs w:val="18"/>
    </w:rPr>
  </w:style>
  <w:style w:type="paragraph" w:styleId="Balk3">
    <w:name w:val="heading 3"/>
    <w:basedOn w:val="Normal"/>
    <w:next w:val="Normal"/>
    <w:link w:val="Balk3Char"/>
    <w:uiPriority w:val="99"/>
    <w:qFormat/>
    <w:rsid w:val="00D608BF"/>
    <w:pPr>
      <w:keepNext/>
      <w:numPr>
        <w:ilvl w:val="2"/>
        <w:numId w:val="1"/>
      </w:numPr>
      <w:spacing w:before="180" w:after="120"/>
      <w:outlineLvl w:val="2"/>
    </w:pPr>
    <w:rPr>
      <w:i/>
      <w:iCs/>
      <w:sz w:val="18"/>
      <w:szCs w:val="18"/>
    </w:rPr>
  </w:style>
  <w:style w:type="paragraph" w:styleId="Balk4">
    <w:name w:val="heading 4"/>
    <w:basedOn w:val="Normal"/>
    <w:next w:val="Normal"/>
    <w:link w:val="Balk4Char"/>
    <w:uiPriority w:val="99"/>
    <w:qFormat/>
    <w:rsid w:val="00D608BF"/>
    <w:pPr>
      <w:keepNext/>
      <w:numPr>
        <w:ilvl w:val="3"/>
        <w:numId w:val="1"/>
      </w:numPr>
      <w:spacing w:before="240" w:after="60"/>
      <w:outlineLvl w:val="3"/>
    </w:pPr>
    <w:rPr>
      <w:b/>
      <w:bCs/>
      <w:i/>
      <w:iCs/>
      <w:sz w:val="18"/>
      <w:szCs w:val="18"/>
    </w:rPr>
  </w:style>
  <w:style w:type="paragraph" w:styleId="Balk5">
    <w:name w:val="heading 5"/>
    <w:basedOn w:val="Normal"/>
    <w:next w:val="Normal"/>
    <w:link w:val="Balk5Char"/>
    <w:uiPriority w:val="99"/>
    <w:qFormat/>
    <w:rsid w:val="00D608BF"/>
    <w:pPr>
      <w:numPr>
        <w:ilvl w:val="4"/>
        <w:numId w:val="1"/>
      </w:numPr>
      <w:spacing w:before="240" w:after="60"/>
      <w:outlineLvl w:val="4"/>
    </w:pPr>
    <w:rPr>
      <w:sz w:val="18"/>
      <w:szCs w:val="18"/>
    </w:rPr>
  </w:style>
  <w:style w:type="paragraph" w:styleId="Balk6">
    <w:name w:val="heading 6"/>
    <w:basedOn w:val="Normal"/>
    <w:next w:val="Normal"/>
    <w:link w:val="Balk6Char"/>
    <w:uiPriority w:val="99"/>
    <w:qFormat/>
    <w:rsid w:val="00D608BF"/>
    <w:pPr>
      <w:numPr>
        <w:ilvl w:val="5"/>
        <w:numId w:val="1"/>
      </w:numPr>
      <w:spacing w:before="240" w:after="60"/>
      <w:outlineLvl w:val="5"/>
    </w:pPr>
    <w:rPr>
      <w:rFonts w:ascii="Arial" w:hAnsi="Arial" w:cs="Arial"/>
      <w:i/>
      <w:iCs/>
      <w:sz w:val="22"/>
      <w:szCs w:val="22"/>
    </w:rPr>
  </w:style>
  <w:style w:type="paragraph" w:styleId="Balk7">
    <w:name w:val="heading 7"/>
    <w:basedOn w:val="Normal"/>
    <w:next w:val="Normal"/>
    <w:link w:val="Balk7Char"/>
    <w:uiPriority w:val="99"/>
    <w:qFormat/>
    <w:rsid w:val="00D608BF"/>
    <w:pPr>
      <w:numPr>
        <w:ilvl w:val="6"/>
        <w:numId w:val="1"/>
      </w:numPr>
      <w:spacing w:before="240" w:after="60"/>
      <w:outlineLvl w:val="6"/>
    </w:pPr>
    <w:rPr>
      <w:rFonts w:ascii="Arial" w:hAnsi="Arial" w:cs="Arial"/>
    </w:rPr>
  </w:style>
  <w:style w:type="paragraph" w:styleId="Balk8">
    <w:name w:val="heading 8"/>
    <w:basedOn w:val="Normal"/>
    <w:next w:val="Normal"/>
    <w:link w:val="Balk8Char"/>
    <w:uiPriority w:val="99"/>
    <w:qFormat/>
    <w:rsid w:val="00D608BF"/>
    <w:pPr>
      <w:numPr>
        <w:ilvl w:val="7"/>
        <w:numId w:val="1"/>
      </w:numPr>
      <w:spacing w:before="240" w:after="60"/>
      <w:outlineLvl w:val="7"/>
    </w:pPr>
    <w:rPr>
      <w:rFonts w:ascii="Arial" w:hAnsi="Arial" w:cs="Arial"/>
      <w:i/>
      <w:iCs/>
    </w:rPr>
  </w:style>
  <w:style w:type="paragraph" w:styleId="Balk9">
    <w:name w:val="heading 9"/>
    <w:basedOn w:val="Normal"/>
    <w:next w:val="Normal"/>
    <w:link w:val="Balk9Char"/>
    <w:uiPriority w:val="99"/>
    <w:qFormat/>
    <w:rsid w:val="00D608BF"/>
    <w:pPr>
      <w:numPr>
        <w:ilvl w:val="8"/>
        <w:numId w:val="1"/>
      </w:numPr>
      <w:spacing w:before="240" w:after="60"/>
      <w:outlineLvl w:val="8"/>
    </w:pPr>
    <w:rPr>
      <w:rFonts w:ascii="Arial" w:hAnsi="Arial" w:cs="Arial"/>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9"/>
    <w:locked/>
    <w:rsid w:val="00DC6212"/>
    <w:rPr>
      <w:rFonts w:eastAsia="MS Mincho" w:cs="Times New Roman"/>
      <w:b/>
      <w:bCs/>
      <w:sz w:val="22"/>
      <w:szCs w:val="22"/>
      <w:lang w:val="tr-TR" w:eastAsia="zh-CN" w:bidi="ar-SA"/>
    </w:rPr>
  </w:style>
  <w:style w:type="character" w:customStyle="1" w:styleId="Balk2Char">
    <w:name w:val="Başlık 2 Char"/>
    <w:basedOn w:val="VarsaylanParagrafYazTipi"/>
    <w:link w:val="Balk2"/>
    <w:uiPriority w:val="99"/>
    <w:semiHidden/>
    <w:locked/>
    <w:rsid w:val="00DC6212"/>
    <w:rPr>
      <w:rFonts w:eastAsia="MS Mincho" w:cs="Times New Roman"/>
      <w:b/>
      <w:bCs/>
      <w:sz w:val="18"/>
      <w:szCs w:val="18"/>
      <w:lang w:val="tr-TR" w:eastAsia="zh-CN" w:bidi="ar-SA"/>
    </w:rPr>
  </w:style>
  <w:style w:type="character" w:customStyle="1" w:styleId="Balk3Char">
    <w:name w:val="Başlık 3 Char"/>
    <w:basedOn w:val="VarsaylanParagrafYazTipi"/>
    <w:link w:val="Balk3"/>
    <w:uiPriority w:val="99"/>
    <w:semiHidden/>
    <w:locked/>
    <w:rsid w:val="00DC6212"/>
    <w:rPr>
      <w:rFonts w:eastAsia="MS Mincho" w:cs="Times New Roman"/>
      <w:i/>
      <w:iCs/>
      <w:sz w:val="18"/>
      <w:szCs w:val="18"/>
      <w:lang w:val="tr-TR" w:eastAsia="zh-CN" w:bidi="ar-SA"/>
    </w:rPr>
  </w:style>
  <w:style w:type="character" w:customStyle="1" w:styleId="Balk4Char">
    <w:name w:val="Başlık 4 Char"/>
    <w:basedOn w:val="VarsaylanParagrafYazTipi"/>
    <w:link w:val="Balk4"/>
    <w:uiPriority w:val="99"/>
    <w:semiHidden/>
    <w:locked/>
    <w:rsid w:val="00DC6212"/>
    <w:rPr>
      <w:rFonts w:eastAsia="MS Mincho" w:cs="Times New Roman"/>
      <w:b/>
      <w:bCs/>
      <w:i/>
      <w:iCs/>
      <w:sz w:val="18"/>
      <w:szCs w:val="18"/>
      <w:lang w:val="tr-TR" w:eastAsia="zh-CN" w:bidi="ar-SA"/>
    </w:rPr>
  </w:style>
  <w:style w:type="character" w:customStyle="1" w:styleId="Balk5Char">
    <w:name w:val="Başlık 5 Char"/>
    <w:basedOn w:val="VarsaylanParagrafYazTipi"/>
    <w:link w:val="Balk5"/>
    <w:uiPriority w:val="99"/>
    <w:semiHidden/>
    <w:locked/>
    <w:rsid w:val="00DC6212"/>
    <w:rPr>
      <w:rFonts w:eastAsia="MS Mincho" w:cs="Times New Roman"/>
      <w:sz w:val="18"/>
      <w:szCs w:val="18"/>
      <w:lang w:val="tr-TR" w:eastAsia="zh-CN" w:bidi="ar-SA"/>
    </w:rPr>
  </w:style>
  <w:style w:type="character" w:customStyle="1" w:styleId="Balk6Char">
    <w:name w:val="Başlık 6 Char"/>
    <w:basedOn w:val="VarsaylanParagrafYazTipi"/>
    <w:link w:val="Balk6"/>
    <w:uiPriority w:val="99"/>
    <w:semiHidden/>
    <w:locked/>
    <w:rsid w:val="00DC6212"/>
    <w:rPr>
      <w:rFonts w:ascii="Arial" w:eastAsia="MS Mincho" w:hAnsi="Arial" w:cs="Arial"/>
      <w:i/>
      <w:iCs/>
      <w:sz w:val="22"/>
      <w:szCs w:val="22"/>
      <w:lang w:val="tr-TR" w:eastAsia="zh-CN" w:bidi="ar-SA"/>
    </w:rPr>
  </w:style>
  <w:style w:type="character" w:customStyle="1" w:styleId="Balk7Char">
    <w:name w:val="Başlık 7 Char"/>
    <w:basedOn w:val="VarsaylanParagrafYazTipi"/>
    <w:link w:val="Balk7"/>
    <w:uiPriority w:val="99"/>
    <w:semiHidden/>
    <w:locked/>
    <w:rsid w:val="00DC6212"/>
    <w:rPr>
      <w:rFonts w:ascii="Arial" w:eastAsia="MS Mincho" w:hAnsi="Arial" w:cs="Arial"/>
      <w:lang w:val="tr-TR" w:eastAsia="zh-CN" w:bidi="ar-SA"/>
    </w:rPr>
  </w:style>
  <w:style w:type="character" w:customStyle="1" w:styleId="Balk8Char">
    <w:name w:val="Başlık 8 Char"/>
    <w:basedOn w:val="VarsaylanParagrafYazTipi"/>
    <w:link w:val="Balk8"/>
    <w:uiPriority w:val="99"/>
    <w:semiHidden/>
    <w:locked/>
    <w:rsid w:val="00DC6212"/>
    <w:rPr>
      <w:rFonts w:ascii="Arial" w:eastAsia="MS Mincho" w:hAnsi="Arial" w:cs="Arial"/>
      <w:i/>
      <w:iCs/>
      <w:lang w:val="tr-TR" w:eastAsia="zh-CN" w:bidi="ar-SA"/>
    </w:rPr>
  </w:style>
  <w:style w:type="character" w:customStyle="1" w:styleId="Balk9Char">
    <w:name w:val="Başlık 9 Char"/>
    <w:basedOn w:val="VarsaylanParagrafYazTipi"/>
    <w:link w:val="Balk9"/>
    <w:uiPriority w:val="99"/>
    <w:semiHidden/>
    <w:locked/>
    <w:rsid w:val="00DC6212"/>
    <w:rPr>
      <w:rFonts w:ascii="Arial" w:eastAsia="MS Mincho" w:hAnsi="Arial" w:cs="Arial"/>
      <w:i/>
      <w:iCs/>
      <w:lang w:val="tr-TR" w:eastAsia="zh-CN" w:bidi="ar-SA"/>
    </w:rPr>
  </w:style>
  <w:style w:type="character" w:customStyle="1" w:styleId="WW8Num2z0">
    <w:name w:val="WW8Num2z0"/>
    <w:uiPriority w:val="99"/>
    <w:rsid w:val="00D608BF"/>
    <w:rPr>
      <w:rFonts w:ascii="Symbol" w:hAnsi="Symbol"/>
    </w:rPr>
  </w:style>
  <w:style w:type="character" w:customStyle="1" w:styleId="WW8Num3z0">
    <w:name w:val="WW8Num3z0"/>
    <w:uiPriority w:val="99"/>
    <w:rsid w:val="00D608BF"/>
    <w:rPr>
      <w:rFonts w:ascii="Symbol" w:hAnsi="Symbol"/>
    </w:rPr>
  </w:style>
  <w:style w:type="character" w:customStyle="1" w:styleId="Absatz-Standardschriftart">
    <w:name w:val="Absatz-Standardschriftart"/>
    <w:uiPriority w:val="99"/>
    <w:rsid w:val="00D608BF"/>
  </w:style>
  <w:style w:type="character" w:customStyle="1" w:styleId="WW8Num3z1">
    <w:name w:val="WW8Num3z1"/>
    <w:uiPriority w:val="99"/>
    <w:rsid w:val="00D608BF"/>
    <w:rPr>
      <w:rFonts w:ascii="Courier New" w:hAnsi="Courier New"/>
    </w:rPr>
  </w:style>
  <w:style w:type="character" w:customStyle="1" w:styleId="WW8Num3z2">
    <w:name w:val="WW8Num3z2"/>
    <w:uiPriority w:val="99"/>
    <w:rsid w:val="00D608BF"/>
    <w:rPr>
      <w:rFonts w:ascii="Wingdings" w:hAnsi="Wingdings"/>
    </w:rPr>
  </w:style>
  <w:style w:type="character" w:customStyle="1" w:styleId="VarsaylanParagrafYazTipi1">
    <w:name w:val="Varsayılan Paragraf Yazı Tipi1"/>
    <w:uiPriority w:val="99"/>
    <w:rsid w:val="00D608BF"/>
  </w:style>
  <w:style w:type="character" w:customStyle="1" w:styleId="EndnoteCharacters">
    <w:name w:val="Endnote Characters"/>
    <w:basedOn w:val="VarsaylanParagrafYazTipi1"/>
    <w:uiPriority w:val="99"/>
    <w:rsid w:val="00D608BF"/>
    <w:rPr>
      <w:rFonts w:cs="Times New Roman"/>
      <w:vertAlign w:val="superscript"/>
    </w:rPr>
  </w:style>
  <w:style w:type="character" w:customStyle="1" w:styleId="FootnoteCharacters">
    <w:name w:val="Footnote Characters"/>
    <w:basedOn w:val="VarsaylanParagrafYazTipi1"/>
    <w:uiPriority w:val="99"/>
    <w:rsid w:val="00D608BF"/>
    <w:rPr>
      <w:rFonts w:cs="Times New Roman"/>
      <w:vertAlign w:val="superscript"/>
    </w:rPr>
  </w:style>
  <w:style w:type="character" w:customStyle="1" w:styleId="Superscript">
    <w:name w:val="Superscript"/>
    <w:uiPriority w:val="99"/>
    <w:rsid w:val="00D608BF"/>
    <w:rPr>
      <w:vertAlign w:val="superscript"/>
    </w:rPr>
  </w:style>
  <w:style w:type="character" w:styleId="Vurgu">
    <w:name w:val="Emphasis"/>
    <w:basedOn w:val="VarsaylanParagrafYazTipi1"/>
    <w:uiPriority w:val="99"/>
    <w:qFormat/>
    <w:rsid w:val="00D608BF"/>
    <w:rPr>
      <w:rFonts w:cs="Times New Roman"/>
      <w:i/>
      <w:iCs/>
    </w:rPr>
  </w:style>
  <w:style w:type="character" w:customStyle="1" w:styleId="AklamaBavurusu1">
    <w:name w:val="Açıklama Başvurusu1"/>
    <w:basedOn w:val="VarsaylanParagrafYazTipi1"/>
    <w:uiPriority w:val="99"/>
    <w:rsid w:val="00D608BF"/>
    <w:rPr>
      <w:rFonts w:cs="Times New Roman"/>
      <w:sz w:val="16"/>
      <w:szCs w:val="16"/>
    </w:rPr>
  </w:style>
  <w:style w:type="character" w:styleId="Kpr">
    <w:name w:val="Hyperlink"/>
    <w:basedOn w:val="VarsaylanParagrafYazTipi1"/>
    <w:uiPriority w:val="99"/>
    <w:rsid w:val="00D608BF"/>
    <w:rPr>
      <w:rFonts w:cs="Times New Roman"/>
      <w:color w:val="0000FF"/>
      <w:u w:val="single"/>
    </w:rPr>
  </w:style>
  <w:style w:type="character" w:styleId="zlenenKpr">
    <w:name w:val="FollowedHyperlink"/>
    <w:basedOn w:val="VarsaylanParagrafYazTipi1"/>
    <w:uiPriority w:val="99"/>
    <w:rsid w:val="00D608BF"/>
    <w:rPr>
      <w:rFonts w:cs="Times New Roman"/>
      <w:color w:val="800080"/>
      <w:u w:val="single"/>
    </w:rPr>
  </w:style>
  <w:style w:type="paragraph" w:customStyle="1" w:styleId="Heading">
    <w:name w:val="Heading"/>
    <w:basedOn w:val="Normal"/>
    <w:next w:val="GvdeMetni"/>
    <w:uiPriority w:val="99"/>
    <w:rsid w:val="00D608BF"/>
    <w:pPr>
      <w:keepNext/>
      <w:spacing w:before="240" w:after="120"/>
    </w:pPr>
    <w:rPr>
      <w:rFonts w:ascii="Liberation Sans" w:eastAsia="DejaVu Sans" w:hAnsi="Liberation Sans" w:cs="DejaVu Sans"/>
      <w:sz w:val="28"/>
      <w:szCs w:val="28"/>
    </w:rPr>
  </w:style>
  <w:style w:type="paragraph" w:styleId="GvdeMetni">
    <w:name w:val="Body Text"/>
    <w:basedOn w:val="Normal"/>
    <w:link w:val="GvdeMetniChar"/>
    <w:uiPriority w:val="99"/>
    <w:rsid w:val="00D608BF"/>
    <w:pPr>
      <w:spacing w:after="120"/>
    </w:pPr>
  </w:style>
  <w:style w:type="character" w:customStyle="1" w:styleId="GvdeMetniChar">
    <w:name w:val="Gövde Metni Char"/>
    <w:basedOn w:val="VarsaylanParagrafYazTipi"/>
    <w:link w:val="GvdeMetni"/>
    <w:uiPriority w:val="99"/>
    <w:semiHidden/>
    <w:locked/>
    <w:rsid w:val="00DC6212"/>
    <w:rPr>
      <w:rFonts w:eastAsia="MS Mincho" w:cs="Times New Roman"/>
      <w:sz w:val="20"/>
      <w:szCs w:val="20"/>
      <w:lang w:eastAsia="zh-CN"/>
    </w:rPr>
  </w:style>
  <w:style w:type="paragraph" w:styleId="Liste">
    <w:name w:val="List"/>
    <w:basedOn w:val="GvdeMetni"/>
    <w:uiPriority w:val="99"/>
    <w:rsid w:val="00D608BF"/>
  </w:style>
  <w:style w:type="paragraph" w:styleId="ResimYazs">
    <w:name w:val="caption"/>
    <w:basedOn w:val="Normal"/>
    <w:uiPriority w:val="99"/>
    <w:qFormat/>
    <w:rsid w:val="00D608BF"/>
    <w:pPr>
      <w:suppressLineNumbers/>
      <w:spacing w:before="120" w:after="120"/>
    </w:pPr>
    <w:rPr>
      <w:i/>
      <w:iCs/>
      <w:sz w:val="24"/>
      <w:szCs w:val="24"/>
    </w:rPr>
  </w:style>
  <w:style w:type="paragraph" w:customStyle="1" w:styleId="Index">
    <w:name w:val="Index"/>
    <w:basedOn w:val="Normal"/>
    <w:uiPriority w:val="99"/>
    <w:rsid w:val="00D608BF"/>
    <w:pPr>
      <w:suppressLineNumbers/>
    </w:pPr>
  </w:style>
  <w:style w:type="paragraph" w:customStyle="1" w:styleId="AklamaMetni1">
    <w:name w:val="Açıklama Metni1"/>
    <w:basedOn w:val="Normal"/>
    <w:uiPriority w:val="99"/>
    <w:rsid w:val="00D608BF"/>
  </w:style>
  <w:style w:type="paragraph" w:customStyle="1" w:styleId="FootnoteBase">
    <w:name w:val="Footnote Base"/>
    <w:basedOn w:val="Normal"/>
    <w:uiPriority w:val="99"/>
    <w:rsid w:val="00D608BF"/>
    <w:pPr>
      <w:tabs>
        <w:tab w:val="left" w:pos="187"/>
      </w:tabs>
      <w:spacing w:line="220" w:lineRule="exact"/>
      <w:ind w:left="187" w:hanging="187"/>
    </w:pPr>
    <w:rPr>
      <w:sz w:val="18"/>
      <w:szCs w:val="18"/>
    </w:rPr>
  </w:style>
  <w:style w:type="paragraph" w:customStyle="1" w:styleId="ResimYazs1">
    <w:name w:val="Resim Yazısı1"/>
    <w:basedOn w:val="Normal"/>
    <w:next w:val="Normal"/>
    <w:uiPriority w:val="99"/>
    <w:rsid w:val="00D608BF"/>
    <w:pPr>
      <w:spacing w:before="120" w:after="240"/>
      <w:ind w:left="289" w:right="289"/>
    </w:pPr>
    <w:rPr>
      <w:i/>
      <w:iCs/>
      <w:sz w:val="18"/>
      <w:szCs w:val="18"/>
    </w:rPr>
  </w:style>
  <w:style w:type="paragraph" w:customStyle="1" w:styleId="Picture">
    <w:name w:val="Picture"/>
    <w:basedOn w:val="Normal"/>
    <w:next w:val="ResimYazs1"/>
    <w:uiPriority w:val="99"/>
    <w:rsid w:val="00D608BF"/>
    <w:pPr>
      <w:keepNext/>
      <w:spacing w:before="200" w:after="60"/>
      <w:ind w:right="43"/>
      <w:jc w:val="center"/>
    </w:pPr>
    <w:rPr>
      <w:sz w:val="18"/>
      <w:szCs w:val="18"/>
    </w:rPr>
  </w:style>
  <w:style w:type="paragraph" w:customStyle="1" w:styleId="URL">
    <w:name w:val="URL"/>
    <w:basedOn w:val="Normal"/>
    <w:uiPriority w:val="99"/>
    <w:rsid w:val="00D608BF"/>
    <w:rPr>
      <w:rFonts w:ascii="Courier" w:hAnsi="Courier" w:cs="Courier"/>
      <w:lang w:val="en-GB"/>
    </w:rPr>
  </w:style>
  <w:style w:type="paragraph" w:styleId="Altbilgi">
    <w:name w:val="footer"/>
    <w:basedOn w:val="Normal"/>
    <w:link w:val="AltbilgiChar"/>
    <w:uiPriority w:val="99"/>
    <w:rsid w:val="00D608BF"/>
    <w:pPr>
      <w:tabs>
        <w:tab w:val="center" w:pos="4320"/>
        <w:tab w:val="right" w:pos="8640"/>
      </w:tabs>
    </w:pPr>
  </w:style>
  <w:style w:type="character" w:customStyle="1" w:styleId="AltbilgiChar">
    <w:name w:val="Altbilgi Char"/>
    <w:basedOn w:val="VarsaylanParagrafYazTipi"/>
    <w:link w:val="Altbilgi"/>
    <w:uiPriority w:val="99"/>
    <w:semiHidden/>
    <w:locked/>
    <w:rsid w:val="00DC6212"/>
    <w:rPr>
      <w:rFonts w:eastAsia="MS Mincho" w:cs="Times New Roman"/>
      <w:sz w:val="20"/>
      <w:szCs w:val="20"/>
      <w:lang w:eastAsia="zh-CN"/>
    </w:rPr>
  </w:style>
  <w:style w:type="paragraph" w:styleId="DipnotMetni">
    <w:name w:val="footnote text"/>
    <w:basedOn w:val="Normal"/>
    <w:link w:val="DipnotMetniChar"/>
    <w:uiPriority w:val="99"/>
    <w:rsid w:val="00D608BF"/>
  </w:style>
  <w:style w:type="character" w:customStyle="1" w:styleId="DipnotMetniChar">
    <w:name w:val="Dipnot Metni Char"/>
    <w:basedOn w:val="VarsaylanParagrafYazTipi"/>
    <w:link w:val="DipnotMetni"/>
    <w:uiPriority w:val="99"/>
    <w:semiHidden/>
    <w:locked/>
    <w:rsid w:val="00DC6212"/>
    <w:rPr>
      <w:rFonts w:eastAsia="MS Mincho" w:cs="Times New Roman"/>
      <w:sz w:val="20"/>
      <w:szCs w:val="20"/>
      <w:lang w:eastAsia="zh-CN"/>
    </w:rPr>
  </w:style>
  <w:style w:type="paragraph" w:customStyle="1" w:styleId="MakroMetni1">
    <w:name w:val="Makro Metni1"/>
    <w:basedOn w:val="Normal"/>
    <w:uiPriority w:val="99"/>
    <w:rsid w:val="00D608BF"/>
    <w:pPr>
      <w:spacing w:after="120"/>
      <w:ind w:right="45"/>
    </w:pPr>
    <w:rPr>
      <w:rFonts w:ascii="Courier New" w:hAnsi="Courier New" w:cs="Courier New"/>
      <w:sz w:val="18"/>
      <w:szCs w:val="18"/>
    </w:rPr>
  </w:style>
  <w:style w:type="paragraph" w:customStyle="1" w:styleId="Author">
    <w:name w:val="Author"/>
    <w:basedOn w:val="Normal"/>
    <w:next w:val="Normal"/>
    <w:uiPriority w:val="99"/>
    <w:rsid w:val="00D608BF"/>
    <w:pPr>
      <w:spacing w:before="220" w:after="220"/>
      <w:jc w:val="center"/>
    </w:pPr>
    <w:rPr>
      <w:i/>
      <w:iCs/>
      <w:sz w:val="24"/>
      <w:szCs w:val="24"/>
    </w:rPr>
  </w:style>
  <w:style w:type="paragraph" w:customStyle="1" w:styleId="HeadingBase">
    <w:name w:val="Heading Base"/>
    <w:basedOn w:val="Normal"/>
    <w:next w:val="Normal"/>
    <w:uiPriority w:val="99"/>
    <w:rsid w:val="00D608BF"/>
    <w:pPr>
      <w:keepNext/>
      <w:keepLines/>
      <w:spacing w:before="240" w:after="120"/>
    </w:pPr>
    <w:rPr>
      <w:rFonts w:ascii="Arial" w:hAnsi="Arial" w:cs="Arial"/>
      <w:b/>
      <w:bCs/>
      <w:kern w:val="1"/>
      <w:sz w:val="36"/>
      <w:szCs w:val="36"/>
    </w:rPr>
  </w:style>
  <w:style w:type="paragraph" w:styleId="GvdeMetniGirintisi">
    <w:name w:val="Body Text Indent"/>
    <w:basedOn w:val="Normal"/>
    <w:link w:val="GvdeMetniGirintisiChar"/>
    <w:uiPriority w:val="99"/>
    <w:rsid w:val="00D608BF"/>
    <w:pPr>
      <w:numPr>
        <w:numId w:val="2"/>
      </w:numPr>
      <w:spacing w:after="120"/>
      <w:ind w:right="45"/>
    </w:pPr>
    <w:rPr>
      <w:sz w:val="18"/>
      <w:szCs w:val="18"/>
    </w:rPr>
  </w:style>
  <w:style w:type="character" w:customStyle="1" w:styleId="GvdeMetniGirintisiChar">
    <w:name w:val="Gövde Metni Girintisi Char"/>
    <w:basedOn w:val="VarsaylanParagrafYazTipi"/>
    <w:link w:val="GvdeMetniGirintisi"/>
    <w:uiPriority w:val="99"/>
    <w:semiHidden/>
    <w:locked/>
    <w:rsid w:val="00DC6212"/>
    <w:rPr>
      <w:rFonts w:eastAsia="MS Mincho" w:cs="Times New Roman"/>
      <w:sz w:val="20"/>
      <w:szCs w:val="20"/>
      <w:lang w:eastAsia="zh-CN"/>
    </w:rPr>
  </w:style>
  <w:style w:type="paragraph" w:customStyle="1" w:styleId="BodyTextKeep">
    <w:name w:val="Body Text Keep"/>
    <w:basedOn w:val="Normal"/>
    <w:uiPriority w:val="99"/>
    <w:rsid w:val="00D608BF"/>
    <w:pPr>
      <w:keepNext/>
      <w:ind w:right="45"/>
    </w:pPr>
    <w:rPr>
      <w:sz w:val="18"/>
      <w:szCs w:val="18"/>
    </w:rPr>
  </w:style>
  <w:style w:type="paragraph" w:customStyle="1" w:styleId="Address">
    <w:name w:val="Address"/>
    <w:basedOn w:val="Normal"/>
    <w:uiPriority w:val="99"/>
    <w:rsid w:val="00D608BF"/>
    <w:pPr>
      <w:keepLines/>
      <w:ind w:right="4320"/>
    </w:pPr>
    <w:rPr>
      <w:sz w:val="18"/>
      <w:szCs w:val="18"/>
    </w:rPr>
  </w:style>
  <w:style w:type="paragraph" w:customStyle="1" w:styleId="Reference">
    <w:name w:val="Reference"/>
    <w:basedOn w:val="Normal"/>
    <w:uiPriority w:val="99"/>
    <w:rsid w:val="00D608BF"/>
    <w:pPr>
      <w:numPr>
        <w:numId w:val="5"/>
      </w:numPr>
    </w:pPr>
    <w:rPr>
      <w:sz w:val="18"/>
      <w:szCs w:val="18"/>
    </w:rPr>
  </w:style>
  <w:style w:type="paragraph" w:customStyle="1" w:styleId="Equation">
    <w:name w:val="Equation"/>
    <w:basedOn w:val="Normal"/>
    <w:uiPriority w:val="99"/>
    <w:rsid w:val="00D608BF"/>
    <w:pPr>
      <w:tabs>
        <w:tab w:val="left" w:pos="567"/>
        <w:tab w:val="right" w:pos="4678"/>
      </w:tabs>
      <w:spacing w:before="120" w:after="120"/>
      <w:jc w:val="left"/>
    </w:pPr>
    <w:rPr>
      <w:sz w:val="18"/>
      <w:szCs w:val="18"/>
    </w:rPr>
  </w:style>
  <w:style w:type="paragraph" w:customStyle="1" w:styleId="Title1">
    <w:name w:val="Title1"/>
    <w:basedOn w:val="Normal"/>
    <w:next w:val="Author"/>
    <w:uiPriority w:val="99"/>
    <w:rsid w:val="00D608BF"/>
    <w:pPr>
      <w:spacing w:before="100"/>
      <w:ind w:left="1134" w:right="720"/>
      <w:jc w:val="center"/>
    </w:pPr>
    <w:rPr>
      <w:b/>
      <w:bCs/>
      <w:sz w:val="28"/>
      <w:szCs w:val="28"/>
    </w:rPr>
  </w:style>
  <w:style w:type="paragraph" w:customStyle="1" w:styleId="Item">
    <w:name w:val="Item"/>
    <w:basedOn w:val="Normal"/>
    <w:uiPriority w:val="99"/>
    <w:rsid w:val="00D608BF"/>
    <w:pPr>
      <w:numPr>
        <w:numId w:val="6"/>
      </w:numPr>
      <w:ind w:right="288"/>
    </w:pPr>
    <w:rPr>
      <w:sz w:val="18"/>
      <w:szCs w:val="18"/>
    </w:rPr>
  </w:style>
  <w:style w:type="paragraph" w:customStyle="1" w:styleId="Abstract">
    <w:name w:val="Abstract"/>
    <w:basedOn w:val="Normal"/>
    <w:next w:val="Normal"/>
    <w:uiPriority w:val="99"/>
    <w:rsid w:val="00D608BF"/>
    <w:pPr>
      <w:ind w:right="45"/>
    </w:pPr>
    <w:rPr>
      <w:sz w:val="18"/>
      <w:szCs w:val="18"/>
    </w:rPr>
  </w:style>
  <w:style w:type="paragraph" w:customStyle="1" w:styleId="NumItem">
    <w:name w:val="NumItem"/>
    <w:basedOn w:val="Normal"/>
    <w:uiPriority w:val="99"/>
    <w:rsid w:val="00D608BF"/>
    <w:pPr>
      <w:numPr>
        <w:numId w:val="4"/>
      </w:numPr>
      <w:ind w:right="288"/>
    </w:pPr>
    <w:rPr>
      <w:sz w:val="18"/>
      <w:szCs w:val="18"/>
    </w:rPr>
  </w:style>
  <w:style w:type="paragraph" w:customStyle="1" w:styleId="Affiliation">
    <w:name w:val="Affiliation"/>
    <w:basedOn w:val="Normal"/>
    <w:uiPriority w:val="99"/>
    <w:rsid w:val="00D608BF"/>
    <w:pPr>
      <w:jc w:val="center"/>
    </w:pPr>
    <w:rPr>
      <w:sz w:val="24"/>
      <w:szCs w:val="24"/>
    </w:rPr>
  </w:style>
  <w:style w:type="paragraph" w:customStyle="1" w:styleId="AbstractHeading">
    <w:name w:val="AbstractHeading"/>
    <w:basedOn w:val="Abstract"/>
    <w:uiPriority w:val="99"/>
    <w:rsid w:val="00D608BF"/>
    <w:pPr>
      <w:spacing w:before="80" w:after="120"/>
      <w:jc w:val="center"/>
    </w:pPr>
    <w:rPr>
      <w:b/>
      <w:bCs/>
      <w:sz w:val="22"/>
      <w:szCs w:val="22"/>
    </w:rPr>
  </w:style>
  <w:style w:type="paragraph" w:customStyle="1" w:styleId="BodyTextNext">
    <w:name w:val="Body Text Next"/>
    <w:basedOn w:val="Normal"/>
    <w:uiPriority w:val="99"/>
    <w:rsid w:val="00D608BF"/>
    <w:pPr>
      <w:ind w:right="45" w:firstLine="284"/>
    </w:pPr>
    <w:rPr>
      <w:sz w:val="18"/>
      <w:szCs w:val="18"/>
    </w:rPr>
  </w:style>
  <w:style w:type="paragraph" w:styleId="stbilgi">
    <w:name w:val="header"/>
    <w:basedOn w:val="Normal"/>
    <w:link w:val="stbilgiChar"/>
    <w:uiPriority w:val="99"/>
    <w:rsid w:val="00D608BF"/>
    <w:pPr>
      <w:tabs>
        <w:tab w:val="center" w:pos="4153"/>
        <w:tab w:val="right" w:pos="8306"/>
      </w:tabs>
    </w:pPr>
  </w:style>
  <w:style w:type="character" w:customStyle="1" w:styleId="stbilgiChar">
    <w:name w:val="Üstbilgi Char"/>
    <w:basedOn w:val="VarsaylanParagrafYazTipi"/>
    <w:link w:val="stbilgi"/>
    <w:uiPriority w:val="99"/>
    <w:semiHidden/>
    <w:locked/>
    <w:rsid w:val="00DC6212"/>
    <w:rPr>
      <w:rFonts w:eastAsia="MS Mincho" w:cs="Times New Roman"/>
      <w:sz w:val="20"/>
      <w:szCs w:val="20"/>
      <w:lang w:eastAsia="zh-CN"/>
    </w:rPr>
  </w:style>
  <w:style w:type="paragraph" w:customStyle="1" w:styleId="Tablecaption">
    <w:name w:val="Table caption"/>
    <w:basedOn w:val="ResimYazs1"/>
    <w:uiPriority w:val="99"/>
    <w:rsid w:val="00D608BF"/>
    <w:pPr>
      <w:spacing w:before="220" w:after="180"/>
      <w:jc w:val="center"/>
    </w:pPr>
    <w:rPr>
      <w:i w:val="0"/>
      <w:iCs w:val="0"/>
    </w:rPr>
  </w:style>
  <w:style w:type="paragraph" w:styleId="BalonMetni">
    <w:name w:val="Balloon Text"/>
    <w:basedOn w:val="Normal"/>
    <w:link w:val="BalonMetniChar"/>
    <w:uiPriority w:val="99"/>
    <w:rsid w:val="00D608BF"/>
    <w:rPr>
      <w:rFonts w:ascii="Tahoma" w:hAnsi="Tahoma" w:cs="Tahoma"/>
      <w:sz w:val="16"/>
      <w:szCs w:val="16"/>
    </w:rPr>
  </w:style>
  <w:style w:type="character" w:customStyle="1" w:styleId="BalonMetniChar">
    <w:name w:val="Balon Metni Char"/>
    <w:basedOn w:val="VarsaylanParagrafYazTipi"/>
    <w:link w:val="BalonMetni"/>
    <w:uiPriority w:val="99"/>
    <w:semiHidden/>
    <w:locked/>
    <w:rsid w:val="00DC6212"/>
    <w:rPr>
      <w:rFonts w:eastAsia="MS Mincho" w:cs="Times New Roman"/>
      <w:sz w:val="2"/>
      <w:lang w:eastAsia="zh-CN"/>
    </w:rPr>
  </w:style>
  <w:style w:type="paragraph" w:customStyle="1" w:styleId="Figurecaption">
    <w:name w:val="Figure caption"/>
    <w:basedOn w:val="Tablecaption"/>
    <w:uiPriority w:val="99"/>
    <w:rsid w:val="00D608BF"/>
    <w:rPr>
      <w:i/>
      <w:iCs/>
    </w:rPr>
  </w:style>
  <w:style w:type="paragraph" w:customStyle="1" w:styleId="TableContents">
    <w:name w:val="Table Contents"/>
    <w:basedOn w:val="Normal"/>
    <w:uiPriority w:val="99"/>
    <w:rsid w:val="00D608BF"/>
    <w:pPr>
      <w:suppressLineNumbers/>
    </w:pPr>
  </w:style>
  <w:style w:type="paragraph" w:customStyle="1" w:styleId="TableHeading">
    <w:name w:val="Table Heading"/>
    <w:basedOn w:val="TableContents"/>
    <w:uiPriority w:val="99"/>
    <w:rsid w:val="00D608BF"/>
    <w:pPr>
      <w:jc w:val="center"/>
    </w:pPr>
    <w:rPr>
      <w:b/>
      <w:bCs/>
    </w:rPr>
  </w:style>
  <w:style w:type="paragraph" w:customStyle="1" w:styleId="c0">
    <w:name w:val="c0"/>
    <w:basedOn w:val="Normal"/>
    <w:uiPriority w:val="99"/>
    <w:rsid w:val="00E01C04"/>
    <w:pPr>
      <w:suppressAutoHyphens w:val="0"/>
      <w:spacing w:before="100" w:beforeAutospacing="1" w:after="100" w:afterAutospacing="1"/>
      <w:jc w:val="left"/>
    </w:pPr>
    <w:rPr>
      <w:rFonts w:eastAsia="Times New Roman"/>
      <w:sz w:val="24"/>
      <w:szCs w:val="24"/>
      <w:lang w:val="en-US" w:eastAsia="en-US"/>
    </w:rPr>
  </w:style>
  <w:style w:type="character" w:styleId="YerTutucuMetni">
    <w:name w:val="Placeholder Text"/>
    <w:basedOn w:val="VarsaylanParagrafYazTipi"/>
    <w:uiPriority w:val="99"/>
    <w:semiHidden/>
    <w:rsid w:val="00142A89"/>
    <w:rPr>
      <w:rFonts w:cs="Times New Roman"/>
      <w:color w:val="808080"/>
    </w:rPr>
  </w:style>
  <w:style w:type="character" w:customStyle="1" w:styleId="apple-converted-space">
    <w:name w:val="apple-converted-space"/>
    <w:basedOn w:val="VarsaylanParagrafYazTipi"/>
    <w:uiPriority w:val="99"/>
    <w:rsid w:val="003D51AC"/>
    <w:rPr>
      <w:rFonts w:cs="Times New Roman"/>
    </w:rPr>
  </w:style>
  <w:style w:type="paragraph" w:styleId="NormalWeb">
    <w:name w:val="Normal (Web)"/>
    <w:basedOn w:val="Normal"/>
    <w:uiPriority w:val="99"/>
    <w:semiHidden/>
    <w:rsid w:val="009A4003"/>
    <w:pPr>
      <w:suppressAutoHyphens w:val="0"/>
      <w:spacing w:before="100" w:beforeAutospacing="1" w:after="100" w:afterAutospacing="1"/>
      <w:jc w:val="left"/>
    </w:pPr>
    <w:rPr>
      <w:rFonts w:eastAsia="Times New Roman"/>
      <w:sz w:val="24"/>
      <w:szCs w:val="24"/>
      <w:lang w:eastAsia="tr-TR"/>
    </w:rPr>
  </w:style>
  <w:style w:type="character" w:styleId="Gl">
    <w:name w:val="Strong"/>
    <w:basedOn w:val="VarsaylanParagrafYazTipi"/>
    <w:uiPriority w:val="99"/>
    <w:qFormat/>
    <w:rsid w:val="00FA6122"/>
    <w:rPr>
      <w:rFonts w:cs="Times New Roman"/>
      <w:b/>
      <w:bCs/>
    </w:rPr>
  </w:style>
  <w:style w:type="paragraph" w:styleId="ListeParagraf">
    <w:name w:val="List Paragraph"/>
    <w:basedOn w:val="Normal"/>
    <w:uiPriority w:val="99"/>
    <w:qFormat/>
    <w:rsid w:val="00AA6B77"/>
    <w:pPr>
      <w:ind w:left="720"/>
      <w:contextualSpacing/>
    </w:pPr>
  </w:style>
  <w:style w:type="character" w:customStyle="1" w:styleId="citation">
    <w:name w:val="citation"/>
    <w:basedOn w:val="VarsaylanParagrafYazTipi"/>
    <w:uiPriority w:val="99"/>
    <w:rsid w:val="00540953"/>
    <w:rPr>
      <w:rFonts w:cs="Times New Roman"/>
    </w:rPr>
  </w:style>
  <w:style w:type="paragraph" w:customStyle="1" w:styleId="affiliation0">
    <w:name w:val="affiliation"/>
    <w:basedOn w:val="Normal"/>
    <w:uiPriority w:val="99"/>
    <w:rsid w:val="00397317"/>
    <w:pPr>
      <w:suppressAutoHyphens w:val="0"/>
      <w:spacing w:before="100" w:beforeAutospacing="1" w:after="100" w:afterAutospacing="1"/>
      <w:jc w:val="left"/>
    </w:pPr>
    <w:rPr>
      <w:rFonts w:eastAsia="Times New Roman"/>
      <w:sz w:val="24"/>
      <w:szCs w:val="24"/>
      <w:lang w:eastAsia="tr-TR"/>
    </w:rPr>
  </w:style>
  <w:style w:type="character" w:customStyle="1" w:styleId="bodytext">
    <w:name w:val="bodytext"/>
    <w:basedOn w:val="VarsaylanParagrafYazTipi"/>
    <w:uiPriority w:val="99"/>
    <w:rsid w:val="00282181"/>
    <w:rPr>
      <w:rFonts w:cs="Times New Roman"/>
    </w:rPr>
  </w:style>
  <w:style w:type="character" w:styleId="SayfaNumaras">
    <w:name w:val="page number"/>
    <w:basedOn w:val="VarsaylanParagrafYazTipi"/>
    <w:uiPriority w:val="99"/>
    <w:locked/>
    <w:rsid w:val="00EB3568"/>
    <w:rPr>
      <w:rFonts w:cs="Times New Roman"/>
    </w:rPr>
  </w:style>
</w:styles>
</file>

<file path=word/webSettings.xml><?xml version="1.0" encoding="utf-8"?>
<w:webSettings xmlns:r="http://schemas.openxmlformats.org/officeDocument/2006/relationships" xmlns:w="http://schemas.openxmlformats.org/wordprocessingml/2006/main">
  <w:divs>
    <w:div w:id="927156611">
      <w:marLeft w:val="0"/>
      <w:marRight w:val="0"/>
      <w:marTop w:val="0"/>
      <w:marBottom w:val="0"/>
      <w:divBdr>
        <w:top w:val="none" w:sz="0" w:space="0" w:color="auto"/>
        <w:left w:val="none" w:sz="0" w:space="0" w:color="auto"/>
        <w:bottom w:val="none" w:sz="0" w:space="0" w:color="auto"/>
        <w:right w:val="none" w:sz="0" w:space="0" w:color="auto"/>
      </w:divBdr>
    </w:div>
    <w:div w:id="927156618">
      <w:marLeft w:val="0"/>
      <w:marRight w:val="0"/>
      <w:marTop w:val="0"/>
      <w:marBottom w:val="0"/>
      <w:divBdr>
        <w:top w:val="none" w:sz="0" w:space="0" w:color="auto"/>
        <w:left w:val="none" w:sz="0" w:space="0" w:color="auto"/>
        <w:bottom w:val="none" w:sz="0" w:space="0" w:color="auto"/>
        <w:right w:val="none" w:sz="0" w:space="0" w:color="auto"/>
      </w:divBdr>
    </w:div>
    <w:div w:id="927156622">
      <w:marLeft w:val="0"/>
      <w:marRight w:val="0"/>
      <w:marTop w:val="0"/>
      <w:marBottom w:val="0"/>
      <w:divBdr>
        <w:top w:val="none" w:sz="0" w:space="0" w:color="auto"/>
        <w:left w:val="none" w:sz="0" w:space="0" w:color="auto"/>
        <w:bottom w:val="none" w:sz="0" w:space="0" w:color="auto"/>
        <w:right w:val="none" w:sz="0" w:space="0" w:color="auto"/>
      </w:divBdr>
    </w:div>
    <w:div w:id="927156633">
      <w:marLeft w:val="0"/>
      <w:marRight w:val="0"/>
      <w:marTop w:val="0"/>
      <w:marBottom w:val="0"/>
      <w:divBdr>
        <w:top w:val="none" w:sz="0" w:space="0" w:color="auto"/>
        <w:left w:val="none" w:sz="0" w:space="0" w:color="auto"/>
        <w:bottom w:val="none" w:sz="0" w:space="0" w:color="auto"/>
        <w:right w:val="none" w:sz="0" w:space="0" w:color="auto"/>
      </w:divBdr>
    </w:div>
    <w:div w:id="927156643">
      <w:marLeft w:val="0"/>
      <w:marRight w:val="0"/>
      <w:marTop w:val="0"/>
      <w:marBottom w:val="0"/>
      <w:divBdr>
        <w:top w:val="none" w:sz="0" w:space="0" w:color="auto"/>
        <w:left w:val="none" w:sz="0" w:space="0" w:color="auto"/>
        <w:bottom w:val="none" w:sz="0" w:space="0" w:color="auto"/>
        <w:right w:val="none" w:sz="0" w:space="0" w:color="auto"/>
      </w:divBdr>
    </w:div>
    <w:div w:id="927156644">
      <w:marLeft w:val="0"/>
      <w:marRight w:val="0"/>
      <w:marTop w:val="0"/>
      <w:marBottom w:val="0"/>
      <w:divBdr>
        <w:top w:val="none" w:sz="0" w:space="0" w:color="auto"/>
        <w:left w:val="none" w:sz="0" w:space="0" w:color="auto"/>
        <w:bottom w:val="none" w:sz="0" w:space="0" w:color="auto"/>
        <w:right w:val="none" w:sz="0" w:space="0" w:color="auto"/>
      </w:divBdr>
    </w:div>
    <w:div w:id="927156645">
      <w:marLeft w:val="0"/>
      <w:marRight w:val="0"/>
      <w:marTop w:val="0"/>
      <w:marBottom w:val="0"/>
      <w:divBdr>
        <w:top w:val="none" w:sz="0" w:space="0" w:color="auto"/>
        <w:left w:val="none" w:sz="0" w:space="0" w:color="auto"/>
        <w:bottom w:val="none" w:sz="0" w:space="0" w:color="auto"/>
        <w:right w:val="none" w:sz="0" w:space="0" w:color="auto"/>
      </w:divBdr>
    </w:div>
    <w:div w:id="927156647">
      <w:marLeft w:val="0"/>
      <w:marRight w:val="0"/>
      <w:marTop w:val="0"/>
      <w:marBottom w:val="0"/>
      <w:divBdr>
        <w:top w:val="none" w:sz="0" w:space="0" w:color="auto"/>
        <w:left w:val="none" w:sz="0" w:space="0" w:color="auto"/>
        <w:bottom w:val="none" w:sz="0" w:space="0" w:color="auto"/>
        <w:right w:val="none" w:sz="0" w:space="0" w:color="auto"/>
      </w:divBdr>
      <w:divsChild>
        <w:div w:id="927156610">
          <w:marLeft w:val="0"/>
          <w:marRight w:val="0"/>
          <w:marTop w:val="0"/>
          <w:marBottom w:val="0"/>
          <w:divBdr>
            <w:top w:val="none" w:sz="0" w:space="0" w:color="auto"/>
            <w:left w:val="none" w:sz="0" w:space="0" w:color="auto"/>
            <w:bottom w:val="none" w:sz="0" w:space="0" w:color="auto"/>
            <w:right w:val="none" w:sz="0" w:space="0" w:color="auto"/>
          </w:divBdr>
        </w:div>
        <w:div w:id="927156612">
          <w:marLeft w:val="0"/>
          <w:marRight w:val="0"/>
          <w:marTop w:val="0"/>
          <w:marBottom w:val="0"/>
          <w:divBdr>
            <w:top w:val="none" w:sz="0" w:space="0" w:color="auto"/>
            <w:left w:val="none" w:sz="0" w:space="0" w:color="auto"/>
            <w:bottom w:val="none" w:sz="0" w:space="0" w:color="auto"/>
            <w:right w:val="none" w:sz="0" w:space="0" w:color="auto"/>
          </w:divBdr>
        </w:div>
        <w:div w:id="927156613">
          <w:marLeft w:val="0"/>
          <w:marRight w:val="0"/>
          <w:marTop w:val="0"/>
          <w:marBottom w:val="0"/>
          <w:divBdr>
            <w:top w:val="none" w:sz="0" w:space="0" w:color="auto"/>
            <w:left w:val="none" w:sz="0" w:space="0" w:color="auto"/>
            <w:bottom w:val="none" w:sz="0" w:space="0" w:color="auto"/>
            <w:right w:val="none" w:sz="0" w:space="0" w:color="auto"/>
          </w:divBdr>
        </w:div>
        <w:div w:id="927156614">
          <w:marLeft w:val="0"/>
          <w:marRight w:val="0"/>
          <w:marTop w:val="0"/>
          <w:marBottom w:val="0"/>
          <w:divBdr>
            <w:top w:val="none" w:sz="0" w:space="0" w:color="auto"/>
            <w:left w:val="none" w:sz="0" w:space="0" w:color="auto"/>
            <w:bottom w:val="none" w:sz="0" w:space="0" w:color="auto"/>
            <w:right w:val="none" w:sz="0" w:space="0" w:color="auto"/>
          </w:divBdr>
        </w:div>
        <w:div w:id="927156615">
          <w:marLeft w:val="0"/>
          <w:marRight w:val="0"/>
          <w:marTop w:val="0"/>
          <w:marBottom w:val="0"/>
          <w:divBdr>
            <w:top w:val="none" w:sz="0" w:space="0" w:color="auto"/>
            <w:left w:val="none" w:sz="0" w:space="0" w:color="auto"/>
            <w:bottom w:val="none" w:sz="0" w:space="0" w:color="auto"/>
            <w:right w:val="none" w:sz="0" w:space="0" w:color="auto"/>
          </w:divBdr>
        </w:div>
        <w:div w:id="927156616">
          <w:marLeft w:val="0"/>
          <w:marRight w:val="0"/>
          <w:marTop w:val="0"/>
          <w:marBottom w:val="0"/>
          <w:divBdr>
            <w:top w:val="none" w:sz="0" w:space="0" w:color="auto"/>
            <w:left w:val="none" w:sz="0" w:space="0" w:color="auto"/>
            <w:bottom w:val="none" w:sz="0" w:space="0" w:color="auto"/>
            <w:right w:val="none" w:sz="0" w:space="0" w:color="auto"/>
          </w:divBdr>
        </w:div>
        <w:div w:id="927156617">
          <w:marLeft w:val="0"/>
          <w:marRight w:val="0"/>
          <w:marTop w:val="0"/>
          <w:marBottom w:val="0"/>
          <w:divBdr>
            <w:top w:val="none" w:sz="0" w:space="0" w:color="auto"/>
            <w:left w:val="none" w:sz="0" w:space="0" w:color="auto"/>
            <w:bottom w:val="none" w:sz="0" w:space="0" w:color="auto"/>
            <w:right w:val="none" w:sz="0" w:space="0" w:color="auto"/>
          </w:divBdr>
        </w:div>
        <w:div w:id="927156619">
          <w:marLeft w:val="0"/>
          <w:marRight w:val="0"/>
          <w:marTop w:val="0"/>
          <w:marBottom w:val="0"/>
          <w:divBdr>
            <w:top w:val="none" w:sz="0" w:space="0" w:color="auto"/>
            <w:left w:val="none" w:sz="0" w:space="0" w:color="auto"/>
            <w:bottom w:val="none" w:sz="0" w:space="0" w:color="auto"/>
            <w:right w:val="none" w:sz="0" w:space="0" w:color="auto"/>
          </w:divBdr>
        </w:div>
        <w:div w:id="927156620">
          <w:marLeft w:val="0"/>
          <w:marRight w:val="0"/>
          <w:marTop w:val="0"/>
          <w:marBottom w:val="0"/>
          <w:divBdr>
            <w:top w:val="none" w:sz="0" w:space="0" w:color="auto"/>
            <w:left w:val="none" w:sz="0" w:space="0" w:color="auto"/>
            <w:bottom w:val="none" w:sz="0" w:space="0" w:color="auto"/>
            <w:right w:val="none" w:sz="0" w:space="0" w:color="auto"/>
          </w:divBdr>
        </w:div>
        <w:div w:id="927156621">
          <w:marLeft w:val="0"/>
          <w:marRight w:val="0"/>
          <w:marTop w:val="0"/>
          <w:marBottom w:val="0"/>
          <w:divBdr>
            <w:top w:val="none" w:sz="0" w:space="0" w:color="auto"/>
            <w:left w:val="none" w:sz="0" w:space="0" w:color="auto"/>
            <w:bottom w:val="none" w:sz="0" w:space="0" w:color="auto"/>
            <w:right w:val="none" w:sz="0" w:space="0" w:color="auto"/>
          </w:divBdr>
        </w:div>
        <w:div w:id="927156623">
          <w:marLeft w:val="0"/>
          <w:marRight w:val="0"/>
          <w:marTop w:val="0"/>
          <w:marBottom w:val="0"/>
          <w:divBdr>
            <w:top w:val="none" w:sz="0" w:space="0" w:color="auto"/>
            <w:left w:val="none" w:sz="0" w:space="0" w:color="auto"/>
            <w:bottom w:val="none" w:sz="0" w:space="0" w:color="auto"/>
            <w:right w:val="none" w:sz="0" w:space="0" w:color="auto"/>
          </w:divBdr>
        </w:div>
        <w:div w:id="927156624">
          <w:marLeft w:val="0"/>
          <w:marRight w:val="0"/>
          <w:marTop w:val="0"/>
          <w:marBottom w:val="0"/>
          <w:divBdr>
            <w:top w:val="none" w:sz="0" w:space="0" w:color="auto"/>
            <w:left w:val="none" w:sz="0" w:space="0" w:color="auto"/>
            <w:bottom w:val="none" w:sz="0" w:space="0" w:color="auto"/>
            <w:right w:val="none" w:sz="0" w:space="0" w:color="auto"/>
          </w:divBdr>
        </w:div>
        <w:div w:id="927156625">
          <w:marLeft w:val="0"/>
          <w:marRight w:val="0"/>
          <w:marTop w:val="0"/>
          <w:marBottom w:val="0"/>
          <w:divBdr>
            <w:top w:val="none" w:sz="0" w:space="0" w:color="auto"/>
            <w:left w:val="none" w:sz="0" w:space="0" w:color="auto"/>
            <w:bottom w:val="none" w:sz="0" w:space="0" w:color="auto"/>
            <w:right w:val="none" w:sz="0" w:space="0" w:color="auto"/>
          </w:divBdr>
        </w:div>
        <w:div w:id="927156626">
          <w:marLeft w:val="0"/>
          <w:marRight w:val="0"/>
          <w:marTop w:val="0"/>
          <w:marBottom w:val="0"/>
          <w:divBdr>
            <w:top w:val="none" w:sz="0" w:space="0" w:color="auto"/>
            <w:left w:val="none" w:sz="0" w:space="0" w:color="auto"/>
            <w:bottom w:val="none" w:sz="0" w:space="0" w:color="auto"/>
            <w:right w:val="none" w:sz="0" w:space="0" w:color="auto"/>
          </w:divBdr>
        </w:div>
        <w:div w:id="927156627">
          <w:marLeft w:val="0"/>
          <w:marRight w:val="0"/>
          <w:marTop w:val="0"/>
          <w:marBottom w:val="0"/>
          <w:divBdr>
            <w:top w:val="none" w:sz="0" w:space="0" w:color="auto"/>
            <w:left w:val="none" w:sz="0" w:space="0" w:color="auto"/>
            <w:bottom w:val="none" w:sz="0" w:space="0" w:color="auto"/>
            <w:right w:val="none" w:sz="0" w:space="0" w:color="auto"/>
          </w:divBdr>
        </w:div>
        <w:div w:id="927156628">
          <w:marLeft w:val="0"/>
          <w:marRight w:val="0"/>
          <w:marTop w:val="0"/>
          <w:marBottom w:val="0"/>
          <w:divBdr>
            <w:top w:val="none" w:sz="0" w:space="0" w:color="auto"/>
            <w:left w:val="none" w:sz="0" w:space="0" w:color="auto"/>
            <w:bottom w:val="none" w:sz="0" w:space="0" w:color="auto"/>
            <w:right w:val="none" w:sz="0" w:space="0" w:color="auto"/>
          </w:divBdr>
        </w:div>
        <w:div w:id="927156629">
          <w:marLeft w:val="0"/>
          <w:marRight w:val="0"/>
          <w:marTop w:val="0"/>
          <w:marBottom w:val="0"/>
          <w:divBdr>
            <w:top w:val="none" w:sz="0" w:space="0" w:color="auto"/>
            <w:left w:val="none" w:sz="0" w:space="0" w:color="auto"/>
            <w:bottom w:val="none" w:sz="0" w:space="0" w:color="auto"/>
            <w:right w:val="none" w:sz="0" w:space="0" w:color="auto"/>
          </w:divBdr>
        </w:div>
        <w:div w:id="927156630">
          <w:marLeft w:val="0"/>
          <w:marRight w:val="0"/>
          <w:marTop w:val="0"/>
          <w:marBottom w:val="0"/>
          <w:divBdr>
            <w:top w:val="none" w:sz="0" w:space="0" w:color="auto"/>
            <w:left w:val="none" w:sz="0" w:space="0" w:color="auto"/>
            <w:bottom w:val="none" w:sz="0" w:space="0" w:color="auto"/>
            <w:right w:val="none" w:sz="0" w:space="0" w:color="auto"/>
          </w:divBdr>
        </w:div>
        <w:div w:id="927156631">
          <w:marLeft w:val="0"/>
          <w:marRight w:val="0"/>
          <w:marTop w:val="0"/>
          <w:marBottom w:val="0"/>
          <w:divBdr>
            <w:top w:val="none" w:sz="0" w:space="0" w:color="auto"/>
            <w:left w:val="none" w:sz="0" w:space="0" w:color="auto"/>
            <w:bottom w:val="none" w:sz="0" w:space="0" w:color="auto"/>
            <w:right w:val="none" w:sz="0" w:space="0" w:color="auto"/>
          </w:divBdr>
        </w:div>
        <w:div w:id="927156632">
          <w:marLeft w:val="0"/>
          <w:marRight w:val="0"/>
          <w:marTop w:val="0"/>
          <w:marBottom w:val="0"/>
          <w:divBdr>
            <w:top w:val="none" w:sz="0" w:space="0" w:color="auto"/>
            <w:left w:val="none" w:sz="0" w:space="0" w:color="auto"/>
            <w:bottom w:val="none" w:sz="0" w:space="0" w:color="auto"/>
            <w:right w:val="none" w:sz="0" w:space="0" w:color="auto"/>
          </w:divBdr>
        </w:div>
        <w:div w:id="927156634">
          <w:marLeft w:val="0"/>
          <w:marRight w:val="0"/>
          <w:marTop w:val="0"/>
          <w:marBottom w:val="0"/>
          <w:divBdr>
            <w:top w:val="none" w:sz="0" w:space="0" w:color="auto"/>
            <w:left w:val="none" w:sz="0" w:space="0" w:color="auto"/>
            <w:bottom w:val="none" w:sz="0" w:space="0" w:color="auto"/>
            <w:right w:val="none" w:sz="0" w:space="0" w:color="auto"/>
          </w:divBdr>
        </w:div>
        <w:div w:id="927156636">
          <w:marLeft w:val="0"/>
          <w:marRight w:val="0"/>
          <w:marTop w:val="0"/>
          <w:marBottom w:val="0"/>
          <w:divBdr>
            <w:top w:val="none" w:sz="0" w:space="0" w:color="auto"/>
            <w:left w:val="none" w:sz="0" w:space="0" w:color="auto"/>
            <w:bottom w:val="none" w:sz="0" w:space="0" w:color="auto"/>
            <w:right w:val="none" w:sz="0" w:space="0" w:color="auto"/>
          </w:divBdr>
        </w:div>
        <w:div w:id="927156637">
          <w:marLeft w:val="0"/>
          <w:marRight w:val="0"/>
          <w:marTop w:val="0"/>
          <w:marBottom w:val="0"/>
          <w:divBdr>
            <w:top w:val="none" w:sz="0" w:space="0" w:color="auto"/>
            <w:left w:val="none" w:sz="0" w:space="0" w:color="auto"/>
            <w:bottom w:val="none" w:sz="0" w:space="0" w:color="auto"/>
            <w:right w:val="none" w:sz="0" w:space="0" w:color="auto"/>
          </w:divBdr>
        </w:div>
        <w:div w:id="927156638">
          <w:marLeft w:val="0"/>
          <w:marRight w:val="0"/>
          <w:marTop w:val="0"/>
          <w:marBottom w:val="0"/>
          <w:divBdr>
            <w:top w:val="none" w:sz="0" w:space="0" w:color="auto"/>
            <w:left w:val="none" w:sz="0" w:space="0" w:color="auto"/>
            <w:bottom w:val="none" w:sz="0" w:space="0" w:color="auto"/>
            <w:right w:val="none" w:sz="0" w:space="0" w:color="auto"/>
          </w:divBdr>
        </w:div>
        <w:div w:id="927156639">
          <w:marLeft w:val="0"/>
          <w:marRight w:val="0"/>
          <w:marTop w:val="0"/>
          <w:marBottom w:val="0"/>
          <w:divBdr>
            <w:top w:val="none" w:sz="0" w:space="0" w:color="auto"/>
            <w:left w:val="none" w:sz="0" w:space="0" w:color="auto"/>
            <w:bottom w:val="none" w:sz="0" w:space="0" w:color="auto"/>
            <w:right w:val="none" w:sz="0" w:space="0" w:color="auto"/>
          </w:divBdr>
        </w:div>
        <w:div w:id="927156640">
          <w:marLeft w:val="0"/>
          <w:marRight w:val="0"/>
          <w:marTop w:val="0"/>
          <w:marBottom w:val="0"/>
          <w:divBdr>
            <w:top w:val="none" w:sz="0" w:space="0" w:color="auto"/>
            <w:left w:val="none" w:sz="0" w:space="0" w:color="auto"/>
            <w:bottom w:val="none" w:sz="0" w:space="0" w:color="auto"/>
            <w:right w:val="none" w:sz="0" w:space="0" w:color="auto"/>
          </w:divBdr>
        </w:div>
        <w:div w:id="927156641">
          <w:marLeft w:val="0"/>
          <w:marRight w:val="0"/>
          <w:marTop w:val="0"/>
          <w:marBottom w:val="0"/>
          <w:divBdr>
            <w:top w:val="none" w:sz="0" w:space="0" w:color="auto"/>
            <w:left w:val="none" w:sz="0" w:space="0" w:color="auto"/>
            <w:bottom w:val="none" w:sz="0" w:space="0" w:color="auto"/>
            <w:right w:val="none" w:sz="0" w:space="0" w:color="auto"/>
          </w:divBdr>
        </w:div>
        <w:div w:id="927156642">
          <w:marLeft w:val="0"/>
          <w:marRight w:val="0"/>
          <w:marTop w:val="0"/>
          <w:marBottom w:val="0"/>
          <w:divBdr>
            <w:top w:val="none" w:sz="0" w:space="0" w:color="auto"/>
            <w:left w:val="none" w:sz="0" w:space="0" w:color="auto"/>
            <w:bottom w:val="none" w:sz="0" w:space="0" w:color="auto"/>
            <w:right w:val="none" w:sz="0" w:space="0" w:color="auto"/>
          </w:divBdr>
        </w:div>
        <w:div w:id="927156646">
          <w:marLeft w:val="0"/>
          <w:marRight w:val="0"/>
          <w:marTop w:val="0"/>
          <w:marBottom w:val="0"/>
          <w:divBdr>
            <w:top w:val="none" w:sz="0" w:space="0" w:color="auto"/>
            <w:left w:val="none" w:sz="0" w:space="0" w:color="auto"/>
            <w:bottom w:val="none" w:sz="0" w:space="0" w:color="auto"/>
            <w:right w:val="none" w:sz="0" w:space="0" w:color="auto"/>
          </w:divBdr>
        </w:div>
        <w:div w:id="927156648">
          <w:marLeft w:val="0"/>
          <w:marRight w:val="0"/>
          <w:marTop w:val="0"/>
          <w:marBottom w:val="0"/>
          <w:divBdr>
            <w:top w:val="none" w:sz="0" w:space="0" w:color="auto"/>
            <w:left w:val="none" w:sz="0" w:space="0" w:color="auto"/>
            <w:bottom w:val="none" w:sz="0" w:space="0" w:color="auto"/>
            <w:right w:val="none" w:sz="0" w:space="0" w:color="auto"/>
          </w:divBdr>
        </w:div>
        <w:div w:id="927156649">
          <w:marLeft w:val="0"/>
          <w:marRight w:val="0"/>
          <w:marTop w:val="0"/>
          <w:marBottom w:val="0"/>
          <w:divBdr>
            <w:top w:val="none" w:sz="0" w:space="0" w:color="auto"/>
            <w:left w:val="none" w:sz="0" w:space="0" w:color="auto"/>
            <w:bottom w:val="none" w:sz="0" w:space="0" w:color="auto"/>
            <w:right w:val="none" w:sz="0" w:space="0" w:color="auto"/>
          </w:divBdr>
        </w:div>
        <w:div w:id="927156652">
          <w:marLeft w:val="0"/>
          <w:marRight w:val="0"/>
          <w:marTop w:val="0"/>
          <w:marBottom w:val="0"/>
          <w:divBdr>
            <w:top w:val="none" w:sz="0" w:space="0" w:color="auto"/>
            <w:left w:val="none" w:sz="0" w:space="0" w:color="auto"/>
            <w:bottom w:val="none" w:sz="0" w:space="0" w:color="auto"/>
            <w:right w:val="none" w:sz="0" w:space="0" w:color="auto"/>
          </w:divBdr>
        </w:div>
        <w:div w:id="927156653">
          <w:marLeft w:val="0"/>
          <w:marRight w:val="0"/>
          <w:marTop w:val="0"/>
          <w:marBottom w:val="0"/>
          <w:divBdr>
            <w:top w:val="none" w:sz="0" w:space="0" w:color="auto"/>
            <w:left w:val="none" w:sz="0" w:space="0" w:color="auto"/>
            <w:bottom w:val="none" w:sz="0" w:space="0" w:color="auto"/>
            <w:right w:val="none" w:sz="0" w:space="0" w:color="auto"/>
          </w:divBdr>
        </w:div>
        <w:div w:id="927156654">
          <w:marLeft w:val="0"/>
          <w:marRight w:val="0"/>
          <w:marTop w:val="0"/>
          <w:marBottom w:val="0"/>
          <w:divBdr>
            <w:top w:val="none" w:sz="0" w:space="0" w:color="auto"/>
            <w:left w:val="none" w:sz="0" w:space="0" w:color="auto"/>
            <w:bottom w:val="none" w:sz="0" w:space="0" w:color="auto"/>
            <w:right w:val="none" w:sz="0" w:space="0" w:color="auto"/>
          </w:divBdr>
        </w:div>
        <w:div w:id="927156655">
          <w:marLeft w:val="0"/>
          <w:marRight w:val="0"/>
          <w:marTop w:val="0"/>
          <w:marBottom w:val="0"/>
          <w:divBdr>
            <w:top w:val="none" w:sz="0" w:space="0" w:color="auto"/>
            <w:left w:val="none" w:sz="0" w:space="0" w:color="auto"/>
            <w:bottom w:val="none" w:sz="0" w:space="0" w:color="auto"/>
            <w:right w:val="none" w:sz="0" w:space="0" w:color="auto"/>
          </w:divBdr>
        </w:div>
        <w:div w:id="927156658">
          <w:marLeft w:val="0"/>
          <w:marRight w:val="0"/>
          <w:marTop w:val="0"/>
          <w:marBottom w:val="0"/>
          <w:divBdr>
            <w:top w:val="none" w:sz="0" w:space="0" w:color="auto"/>
            <w:left w:val="none" w:sz="0" w:space="0" w:color="auto"/>
            <w:bottom w:val="none" w:sz="0" w:space="0" w:color="auto"/>
            <w:right w:val="none" w:sz="0" w:space="0" w:color="auto"/>
          </w:divBdr>
        </w:div>
        <w:div w:id="927156660">
          <w:marLeft w:val="0"/>
          <w:marRight w:val="0"/>
          <w:marTop w:val="0"/>
          <w:marBottom w:val="0"/>
          <w:divBdr>
            <w:top w:val="none" w:sz="0" w:space="0" w:color="auto"/>
            <w:left w:val="none" w:sz="0" w:space="0" w:color="auto"/>
            <w:bottom w:val="none" w:sz="0" w:space="0" w:color="auto"/>
            <w:right w:val="none" w:sz="0" w:space="0" w:color="auto"/>
          </w:divBdr>
        </w:div>
        <w:div w:id="927156661">
          <w:marLeft w:val="0"/>
          <w:marRight w:val="0"/>
          <w:marTop w:val="0"/>
          <w:marBottom w:val="0"/>
          <w:divBdr>
            <w:top w:val="none" w:sz="0" w:space="0" w:color="auto"/>
            <w:left w:val="none" w:sz="0" w:space="0" w:color="auto"/>
            <w:bottom w:val="none" w:sz="0" w:space="0" w:color="auto"/>
            <w:right w:val="none" w:sz="0" w:space="0" w:color="auto"/>
          </w:divBdr>
        </w:div>
        <w:div w:id="927156662">
          <w:marLeft w:val="0"/>
          <w:marRight w:val="0"/>
          <w:marTop w:val="0"/>
          <w:marBottom w:val="0"/>
          <w:divBdr>
            <w:top w:val="none" w:sz="0" w:space="0" w:color="auto"/>
            <w:left w:val="none" w:sz="0" w:space="0" w:color="auto"/>
            <w:bottom w:val="none" w:sz="0" w:space="0" w:color="auto"/>
            <w:right w:val="none" w:sz="0" w:space="0" w:color="auto"/>
          </w:divBdr>
        </w:div>
      </w:divsChild>
    </w:div>
    <w:div w:id="927156651">
      <w:marLeft w:val="0"/>
      <w:marRight w:val="0"/>
      <w:marTop w:val="0"/>
      <w:marBottom w:val="0"/>
      <w:divBdr>
        <w:top w:val="none" w:sz="0" w:space="0" w:color="auto"/>
        <w:left w:val="none" w:sz="0" w:space="0" w:color="auto"/>
        <w:bottom w:val="none" w:sz="0" w:space="0" w:color="auto"/>
        <w:right w:val="none" w:sz="0" w:space="0" w:color="auto"/>
      </w:divBdr>
    </w:div>
    <w:div w:id="927156657">
      <w:marLeft w:val="0"/>
      <w:marRight w:val="0"/>
      <w:marTop w:val="0"/>
      <w:marBottom w:val="0"/>
      <w:divBdr>
        <w:top w:val="none" w:sz="0" w:space="0" w:color="auto"/>
        <w:left w:val="none" w:sz="0" w:space="0" w:color="auto"/>
        <w:bottom w:val="none" w:sz="0" w:space="0" w:color="auto"/>
        <w:right w:val="none" w:sz="0" w:space="0" w:color="auto"/>
      </w:divBdr>
      <w:divsChild>
        <w:div w:id="927156635">
          <w:marLeft w:val="0"/>
          <w:marRight w:val="0"/>
          <w:marTop w:val="0"/>
          <w:marBottom w:val="0"/>
          <w:divBdr>
            <w:top w:val="none" w:sz="0" w:space="0" w:color="auto"/>
            <w:left w:val="none" w:sz="0" w:space="0" w:color="auto"/>
            <w:bottom w:val="none" w:sz="0" w:space="0" w:color="auto"/>
            <w:right w:val="none" w:sz="0" w:space="0" w:color="auto"/>
          </w:divBdr>
        </w:div>
        <w:div w:id="927156650">
          <w:marLeft w:val="0"/>
          <w:marRight w:val="0"/>
          <w:marTop w:val="0"/>
          <w:marBottom w:val="0"/>
          <w:divBdr>
            <w:top w:val="none" w:sz="0" w:space="0" w:color="auto"/>
            <w:left w:val="none" w:sz="0" w:space="0" w:color="auto"/>
            <w:bottom w:val="none" w:sz="0" w:space="0" w:color="auto"/>
            <w:right w:val="none" w:sz="0" w:space="0" w:color="auto"/>
          </w:divBdr>
        </w:div>
        <w:div w:id="927156656">
          <w:marLeft w:val="0"/>
          <w:marRight w:val="0"/>
          <w:marTop w:val="0"/>
          <w:marBottom w:val="0"/>
          <w:divBdr>
            <w:top w:val="none" w:sz="0" w:space="0" w:color="auto"/>
            <w:left w:val="none" w:sz="0" w:space="0" w:color="auto"/>
            <w:bottom w:val="none" w:sz="0" w:space="0" w:color="auto"/>
            <w:right w:val="none" w:sz="0" w:space="0" w:color="auto"/>
          </w:divBdr>
        </w:div>
        <w:div w:id="927156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docs.opencv.org/2.4/modules/imgproc/doc/structural_analysis_and_shape_descriptors.html?highlight=findcontours" TargetMode="External"/><Relationship Id="rId26" Type="http://schemas.openxmlformats.org/officeDocument/2006/relationships/hyperlink" Target="http://docs.opencv.org/2.4/modules/imgproc/doc/structural_analysis_and_shape_descriptors.html?highlight=findcontours" TargetMode="External"/><Relationship Id="rId3" Type="http://schemas.openxmlformats.org/officeDocument/2006/relationships/settings" Target="settings.xml"/><Relationship Id="rId21" Type="http://schemas.openxmlformats.org/officeDocument/2006/relationships/hyperlink" Target="http://www.bilisim-kulubu.com/sozluk/"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docs.opencv.org/2.4/modules/ml/doc/k_nearest_neighbors.html" TargetMode="External"/><Relationship Id="rId25" Type="http://schemas.openxmlformats.org/officeDocument/2006/relationships/hyperlink" Target="http://docs.opencv.org/3.0beta/modules/ml/doc/%20k_nearest_neighbors.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bilgiustam.com/goruntu-isleme-ve-open-cv-nedi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batuhanduzgun.com/post/2010/08/24/QT-Nedir.aspx"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gamzecukurluoz.blogspot.com.tr/2010/03/qt-nedir.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docs.opencv.org/3.0-beta/modules/ml/doc/k_nearest_neighbors.html"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www.qt.io/company/" TargetMode="External"/><Relationship Id="rId27" Type="http://schemas.openxmlformats.org/officeDocument/2006/relationships/hyperlink" Target="http://docs.opencv.org/2.4/modules/imgproc/doc/structural_analysis_and_shape_descriptors.html?highlight=findcontou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ocuments\Part-Time\tmpl_97_turk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tmpl_97_turkce</Template>
  <TotalTime>545</TotalTime>
  <Pages>1</Pages>
  <Words>3919</Words>
  <Characters>22339</Characters>
  <Application>Microsoft Office Word</Application>
  <DocSecurity>0</DocSecurity>
  <Lines>186</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cengslymn</dc:creator>
  <cp:keywords/>
  <dc:description/>
  <cp:lastModifiedBy>cihan savaş</cp:lastModifiedBy>
  <cp:revision>128</cp:revision>
  <cp:lastPrinted>2007-11-28T13:58:00Z</cp:lastPrinted>
  <dcterms:created xsi:type="dcterms:W3CDTF">2016-05-23T11:02:00Z</dcterms:created>
  <dcterms:modified xsi:type="dcterms:W3CDTF">2017-08-04T22:33:00Z</dcterms:modified>
</cp:coreProperties>
</file>